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B5E7EC">
      <w:pPr>
        <w:pStyle w:val="8"/>
      </w:pPr>
      <w:bookmarkStart w:id="0" w:name="SIMATS ENGINEERING"/>
      <w:bookmarkEnd w:id="0"/>
      <w:r>
        <w:rPr>
          <w:spacing w:val="-4"/>
        </w:rPr>
        <w:t>SIMATS</w:t>
      </w:r>
      <w:r>
        <w:rPr>
          <w:spacing w:val="-13"/>
        </w:rPr>
        <w:t xml:space="preserve"> </w:t>
      </w:r>
      <w:r>
        <w:rPr>
          <w:spacing w:val="-2"/>
        </w:rPr>
        <w:t>ENGINEERING</w:t>
      </w:r>
    </w:p>
    <w:p w14:paraId="3E46C0A8">
      <w:pPr>
        <w:spacing w:before="59"/>
        <w:ind w:left="0" w:right="569" w:firstLine="0"/>
        <w:jc w:val="center"/>
        <w:rPr>
          <w:rFonts w:ascii="Arial" w:hAnsi="Arial"/>
          <w:b/>
          <w:sz w:val="28"/>
        </w:rPr>
      </w:pPr>
      <w:bookmarkStart w:id="1" w:name="ASSESSMENT TOOL 2"/>
      <w:bookmarkEnd w:id="1"/>
      <w:r>
        <w:rPr>
          <w:rFonts w:ascii="Arial" w:hAnsi="Arial"/>
          <w:b/>
          <w:sz w:val="28"/>
        </w:rPr>
        <w:t>ASSESSMENT</w:t>
      </w:r>
      <w:r>
        <w:rPr>
          <w:rFonts w:ascii="Arial" w:hAnsi="Arial"/>
          <w:b/>
          <w:spacing w:val="-16"/>
          <w:sz w:val="28"/>
        </w:rPr>
        <w:t xml:space="preserve"> </w:t>
      </w:r>
      <w:r>
        <w:rPr>
          <w:rFonts w:ascii="Arial" w:hAnsi="Arial"/>
          <w:b/>
          <w:sz w:val="28"/>
        </w:rPr>
        <w:t>TOOL</w:t>
      </w:r>
      <w:r>
        <w:rPr>
          <w:rFonts w:ascii="Arial" w:hAnsi="Arial"/>
          <w:b/>
          <w:spacing w:val="-15"/>
          <w:sz w:val="28"/>
        </w:rPr>
        <w:t xml:space="preserve"> </w:t>
      </w:r>
      <w:r>
        <w:rPr>
          <w:rFonts w:ascii="Arial" w:hAnsi="Arial"/>
          <w:b/>
          <w:spacing w:val="-10"/>
          <w:sz w:val="28"/>
        </w:rPr>
        <w:t>2</w:t>
      </w:r>
    </w:p>
    <w:p w14:paraId="55532C4E">
      <w:pPr>
        <w:pStyle w:val="7"/>
        <w:spacing w:before="178"/>
        <w:rPr>
          <w:sz w:val="28"/>
        </w:rPr>
      </w:pPr>
    </w:p>
    <w:p w14:paraId="45C90846">
      <w:pPr>
        <w:tabs>
          <w:tab w:val="left" w:pos="2465"/>
        </w:tabs>
        <w:spacing w:before="0" w:line="276" w:lineRule="auto"/>
        <w:ind w:left="307" w:right="4136" w:firstLine="0"/>
        <w:jc w:val="left"/>
        <w:rPr>
          <w:rFonts w:ascii="Arial" w:hAnsi="Arial"/>
          <w:b/>
          <w:sz w:val="24"/>
        </w:rPr>
      </w:pPr>
      <w:bookmarkStart w:id="2" w:name="COURSE NAME: Database Management Systems"/>
      <w:bookmarkEnd w:id="2"/>
      <w:r>
        <w:rPr>
          <w:rFonts w:ascii="Arial" w:hAnsi="Arial"/>
          <w:b/>
          <w:sz w:val="24"/>
        </w:rPr>
        <w:t>COURSE NAME:</w:t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z w:val="24"/>
        </w:rPr>
        <w:t>Database</w:t>
      </w:r>
      <w:r>
        <w:rPr>
          <w:rFonts w:ascii="Arial" w:hAnsi="Arial"/>
          <w:b/>
          <w:spacing w:val="-20"/>
          <w:sz w:val="24"/>
        </w:rPr>
        <w:t xml:space="preserve"> </w:t>
      </w:r>
      <w:r>
        <w:rPr>
          <w:rFonts w:ascii="Arial" w:hAnsi="Arial"/>
          <w:b/>
          <w:sz w:val="24"/>
        </w:rPr>
        <w:t>Management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z w:val="24"/>
        </w:rPr>
        <w:t>Systems COURSE CODE:</w:t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pacing w:val="-4"/>
          <w:sz w:val="24"/>
        </w:rPr>
        <w:t>CSA05</w:t>
      </w:r>
    </w:p>
    <w:p w14:paraId="5F0BD6B7">
      <w:pPr>
        <w:pStyle w:val="7"/>
        <w:spacing w:before="2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118745</wp:posOffset>
                </wp:positionV>
                <wp:extent cx="5651500" cy="1270"/>
                <wp:effectExtent l="0" t="0" r="0" b="0"/>
                <wp:wrapTopAndBottom/>
                <wp:docPr id="1" name="曲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69"/>
                        </a:xfrm>
                        <a:custGeom>
                          <a:avLst/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21599 h 21600"/>
                          </a:gdLst>
                          <a:ahLst/>
                          <a:cxnLst/>
                          <a:rect l="T1" t="T2" r="T3" b="T4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868686"/>
                          </a:solidFill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曲线 1" o:spid="_x0000_s1026" o:spt="100" style="position:absolute;left:0pt;margin-left:75pt;margin-top:9.35pt;height:0.1pt;width:445pt;mso-position-horizontal-relative:page;mso-wrap-distance-bottom:0pt;mso-wrap-distance-top:0pt;z-index:-251657216;mso-width-relative:page;mso-height-relative:page;" filled="f" stroked="t" coordsize="21600,21600" o:gfxdata="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AVD/wB0wAA&#10;AAoBAAAPAAAAAAAAAAEAIAAAACIAAABkcnMvZG93bnJldi54bWxQSwECFAAUAAAACACHTuJABvbE&#10;AJUCAACKBQAADgAAAAAAAAABACAAAAAiAQAAZHJzL2Uyb0RvYy54bWxQSwUGAAAAAAYABgBZAQAA&#10;KQYAAAAA&#10;" path="m0,0l21600,0e">
                <v:fill on="f" focussize="0,0"/>
                <v:stroke weight="1pt" color="#868686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</w:p>
    <w:p w14:paraId="7702D7C6">
      <w:pPr>
        <w:spacing w:before="111"/>
        <w:ind w:left="307" w:right="0" w:firstLine="0"/>
        <w:jc w:val="left"/>
        <w:rPr>
          <w:rFonts w:ascii="Arial" w:hAnsi="Arial"/>
          <w:b/>
          <w:sz w:val="24"/>
        </w:rPr>
      </w:pPr>
      <w:bookmarkStart w:id="3" w:name="COURSE OUTCOME COVERED"/>
      <w:bookmarkEnd w:id="3"/>
      <w:r>
        <w:rPr>
          <w:rFonts w:ascii="Arial" w:hAnsi="Arial"/>
          <w:b/>
          <w:sz w:val="24"/>
        </w:rPr>
        <w:t>COURSE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OUTCOME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COVERED</w:t>
      </w:r>
    </w:p>
    <w:p w14:paraId="2DEE139B">
      <w:pPr>
        <w:pStyle w:val="7"/>
        <w:spacing w:before="81"/>
        <w:rPr>
          <w:sz w:val="24"/>
        </w:rPr>
      </w:pPr>
    </w:p>
    <w:p w14:paraId="7F4B12FB">
      <w:pPr>
        <w:spacing w:before="1" w:line="276" w:lineRule="auto"/>
        <w:ind w:left="307" w:right="84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CO2: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Apply</w:t>
      </w:r>
      <w:r>
        <w:rPr>
          <w:rFonts w:ascii="Arial" w:hAnsi="Arial"/>
          <w:i/>
          <w:spacing w:val="-7"/>
          <w:sz w:val="24"/>
        </w:rPr>
        <w:t xml:space="preserve"> </w:t>
      </w:r>
      <w:r>
        <w:rPr>
          <w:rFonts w:ascii="Arial" w:hAnsi="Arial"/>
          <w:i/>
          <w:sz w:val="24"/>
        </w:rPr>
        <w:t>the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relational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model,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relational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algebra,</w:t>
      </w:r>
      <w:r>
        <w:rPr>
          <w:rFonts w:ascii="Arial" w:hAnsi="Arial"/>
          <w:i/>
          <w:spacing w:val="-8"/>
          <w:sz w:val="24"/>
        </w:rPr>
        <w:t xml:space="preserve"> </w:t>
      </w:r>
      <w:r>
        <w:rPr>
          <w:rFonts w:ascii="Arial" w:hAnsi="Arial"/>
          <w:i/>
          <w:sz w:val="24"/>
        </w:rPr>
        <w:t>SQL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query</w:t>
      </w:r>
      <w:r>
        <w:rPr>
          <w:rFonts w:ascii="Arial" w:hAnsi="Arial"/>
          <w:i/>
          <w:spacing w:val="-7"/>
          <w:sz w:val="24"/>
        </w:rPr>
        <w:t xml:space="preserve"> </w:t>
      </w:r>
      <w:r>
        <w:rPr>
          <w:rFonts w:ascii="Arial" w:hAnsi="Arial"/>
          <w:i/>
          <w:sz w:val="24"/>
        </w:rPr>
        <w:t>structures,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and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 xml:space="preserve">views to solve database querying and data manipulation problems. </w:t>
      </w:r>
      <w:r>
        <w:rPr>
          <w:sz w:val="24"/>
        </w:rPr>
        <w:t>(BL3, BL6)</w:t>
      </w:r>
    </w:p>
    <w:p w14:paraId="05A6D61E">
      <w:pPr>
        <w:spacing w:before="53" w:line="240" w:lineRule="auto"/>
        <w:rPr>
          <w:sz w:val="24"/>
        </w:rPr>
      </w:pPr>
    </w:p>
    <w:p w14:paraId="2858962E">
      <w:pPr>
        <w:spacing w:before="0" w:line="281" w:lineRule="auto"/>
        <w:ind w:left="307" w:right="4136" w:firstLine="0"/>
        <w:jc w:val="left"/>
        <w:rPr>
          <w:sz w:val="24"/>
        </w:rPr>
      </w:pPr>
      <w:r>
        <w:rPr>
          <w:sz w:val="24"/>
        </w:rPr>
        <w:t>Activity</w:t>
      </w:r>
      <w:r>
        <w:rPr>
          <w:spacing w:val="-16"/>
          <w:sz w:val="24"/>
        </w:rPr>
        <w:t xml:space="preserve"> </w:t>
      </w:r>
      <w:r>
        <w:rPr>
          <w:sz w:val="24"/>
        </w:rPr>
        <w:t>Tool</w:t>
      </w:r>
      <w:r>
        <w:rPr>
          <w:spacing w:val="56"/>
          <w:sz w:val="24"/>
        </w:rPr>
        <w:t xml:space="preserve"> </w:t>
      </w:r>
      <w:r>
        <w:rPr>
          <w:sz w:val="24"/>
        </w:rPr>
        <w:t>:</w:t>
      </w:r>
      <w:r>
        <w:rPr>
          <w:spacing w:val="-16"/>
          <w:sz w:val="24"/>
        </w:rPr>
        <w:t xml:space="preserve"> </w:t>
      </w:r>
      <w:r>
        <w:rPr>
          <w:sz w:val="24"/>
        </w:rPr>
        <w:t>Scenario-Based</w:t>
      </w:r>
      <w:r>
        <w:rPr>
          <w:spacing w:val="-15"/>
          <w:sz w:val="24"/>
        </w:rPr>
        <w:t xml:space="preserve"> </w:t>
      </w:r>
      <w:r>
        <w:rPr>
          <w:sz w:val="24"/>
        </w:rPr>
        <w:t>Task</w:t>
      </w:r>
      <w:r>
        <w:rPr>
          <w:spacing w:val="-16"/>
          <w:sz w:val="24"/>
        </w:rPr>
        <w:t xml:space="preserve"> </w:t>
      </w:r>
      <w:r>
        <w:rPr>
          <w:sz w:val="24"/>
        </w:rPr>
        <w:t>(Medium) Assessment Tool Weightage: 20%</w:t>
      </w:r>
    </w:p>
    <w:p w14:paraId="207EF80D">
      <w:pPr>
        <w:spacing w:before="9" w:line="240" w:lineRule="auto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114935</wp:posOffset>
                </wp:positionV>
                <wp:extent cx="5651500" cy="1270"/>
                <wp:effectExtent l="0" t="0" r="0" b="0"/>
                <wp:wrapTopAndBottom/>
                <wp:docPr id="3" name="曲线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69"/>
                        </a:xfrm>
                        <a:custGeom>
                          <a:avLst/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21599 h 21600"/>
                          </a:gdLst>
                          <a:ahLst/>
                          <a:cxnLst/>
                          <a:rect l="T1" t="T2" r="T3" b="T4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868686"/>
                          </a:solidFill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曲线 3" o:spid="_x0000_s1026" o:spt="100" style="position:absolute;left:0pt;margin-left:75pt;margin-top:9.05pt;height:0.1pt;width:445pt;mso-position-horizontal-relative:page;mso-wrap-distance-bottom:0pt;mso-wrap-distance-top:0pt;z-index:-251657216;mso-width-relative:page;mso-height-relative:page;" filled="f" stroked="t" coordsize="21600,21600" o:gfxdata="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oWoryNIA&#10;AAAKAQAADwAAAAAAAAABACAAAAAiAAAAZHJzL2Rvd25yZXYueG1sUEsBAhQAFAAAAAgAh07iQClS&#10;RMaXAgAAigUAAA4AAAAAAAAAAQAgAAAAIQEAAGRycy9lMm9Eb2MueG1sUEsFBgAAAAAGAAYAWQEA&#10;ACoGAAAAAA==&#10;" path="m0,0l21600,0e">
                <v:fill on="f" focussize="0,0"/>
                <v:stroke weight="1pt" color="#868686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</w:p>
    <w:p w14:paraId="7CEA8125">
      <w:pPr>
        <w:spacing w:before="186" w:after="0" w:line="240" w:lineRule="auto"/>
        <w:rPr>
          <w:sz w:val="20"/>
        </w:rPr>
      </w:pPr>
    </w:p>
    <w:tbl>
      <w:tblPr>
        <w:tblStyle w:val="6"/>
        <w:tblW w:w="0" w:type="auto"/>
        <w:tblInd w:w="32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2"/>
        <w:gridCol w:w="5980"/>
        <w:gridCol w:w="1702"/>
      </w:tblGrid>
      <w:tr w14:paraId="72A0520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8364" w:type="dxa"/>
            <w:gridSpan w:val="3"/>
          </w:tcPr>
          <w:p w14:paraId="0C25AE2C">
            <w:pPr>
              <w:pStyle w:val="10"/>
              <w:spacing w:before="115"/>
              <w:ind w:left="179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QUESTIONS</w:t>
            </w:r>
          </w:p>
        </w:tc>
      </w:tr>
      <w:tr w14:paraId="0A3C9E8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682" w:type="dxa"/>
          </w:tcPr>
          <w:p w14:paraId="1235A70F">
            <w:pPr>
              <w:pStyle w:val="10"/>
              <w:spacing w:before="80"/>
              <w:ind w:left="38" w:right="5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5"/>
                <w:sz w:val="19"/>
              </w:rPr>
              <w:t>Q.N</w:t>
            </w:r>
          </w:p>
          <w:p w14:paraId="589DA97A">
            <w:pPr>
              <w:pStyle w:val="10"/>
              <w:spacing w:before="31"/>
              <w:ind w:left="38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o</w:t>
            </w:r>
          </w:p>
        </w:tc>
        <w:tc>
          <w:tcPr>
            <w:tcW w:w="5980" w:type="dxa"/>
          </w:tcPr>
          <w:p w14:paraId="0EADAB1B">
            <w:pPr>
              <w:pStyle w:val="10"/>
              <w:spacing w:before="205"/>
              <w:ind w:left="39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2"/>
                <w:sz w:val="19"/>
              </w:rPr>
              <w:t>Question</w:t>
            </w:r>
          </w:p>
        </w:tc>
        <w:tc>
          <w:tcPr>
            <w:tcW w:w="1702" w:type="dxa"/>
          </w:tcPr>
          <w:p w14:paraId="14667857">
            <w:pPr>
              <w:pStyle w:val="10"/>
              <w:spacing w:before="205"/>
              <w:ind w:left="4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2"/>
                <w:sz w:val="19"/>
              </w:rPr>
              <w:t>Bloom's</w:t>
            </w:r>
            <w:r>
              <w:rPr>
                <w:rFonts w:ascii="Arial" w:hAnsi="Arial"/>
                <w:b/>
                <w:spacing w:val="-1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9"/>
              </w:rPr>
              <w:t>Level</w:t>
            </w:r>
          </w:p>
        </w:tc>
      </w:tr>
      <w:tr w14:paraId="787DD5B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0" w:hRule="atLeast"/>
        </w:trPr>
        <w:tc>
          <w:tcPr>
            <w:tcW w:w="682" w:type="dxa"/>
          </w:tcPr>
          <w:p w14:paraId="5CF7D384">
            <w:pPr>
              <w:pStyle w:val="10"/>
              <w:spacing w:before="134"/>
              <w:rPr>
                <w:sz w:val="19"/>
              </w:rPr>
            </w:pPr>
          </w:p>
          <w:p w14:paraId="63AACD67">
            <w:pPr>
              <w:pStyle w:val="10"/>
              <w:ind w:left="38" w:right="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1</w:t>
            </w:r>
          </w:p>
        </w:tc>
        <w:tc>
          <w:tcPr>
            <w:tcW w:w="5980" w:type="dxa"/>
          </w:tcPr>
          <w:p w14:paraId="59E13DBF">
            <w:pPr>
              <w:pStyle w:val="10"/>
              <w:spacing w:before="72" w:line="281" w:lineRule="auto"/>
              <w:ind w:left="128" w:right="555"/>
              <w:jc w:val="both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university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stores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student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course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data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single table. Analyze the structure and identify normalization issues, then redesign it up to 3NF</w:t>
            </w:r>
          </w:p>
        </w:tc>
        <w:tc>
          <w:tcPr>
            <w:tcW w:w="1702" w:type="dxa"/>
          </w:tcPr>
          <w:p w14:paraId="4508074E">
            <w:pPr>
              <w:pStyle w:val="10"/>
              <w:spacing w:before="83"/>
              <w:rPr>
                <w:sz w:val="22"/>
              </w:rPr>
            </w:pPr>
          </w:p>
          <w:p w14:paraId="0F6138A8">
            <w:pPr>
              <w:pStyle w:val="10"/>
              <w:ind w:left="44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.</w:t>
            </w:r>
            <w:r>
              <w:rPr>
                <w:spacing w:val="-17"/>
                <w:w w:val="110"/>
                <w:sz w:val="22"/>
              </w:rPr>
              <w:t xml:space="preserve"> </w:t>
            </w:r>
            <w:r>
              <w:rPr>
                <w:w w:val="110"/>
                <w:sz w:val="22"/>
              </w:rPr>
              <w:t>BL4</w:t>
            </w:r>
            <w:r>
              <w:rPr>
                <w:spacing w:val="-14"/>
                <w:w w:val="110"/>
                <w:sz w:val="22"/>
              </w:rPr>
              <w:t xml:space="preserve"> </w:t>
            </w:r>
            <w:r>
              <w:rPr>
                <w:w w:val="150"/>
                <w:sz w:val="22"/>
              </w:rPr>
              <w:t>–</w:t>
            </w:r>
            <w:r>
              <w:rPr>
                <w:spacing w:val="-28"/>
                <w:w w:val="150"/>
                <w:sz w:val="22"/>
              </w:rPr>
              <w:t xml:space="preserve"> </w:t>
            </w:r>
            <w:r>
              <w:rPr>
                <w:spacing w:val="-2"/>
                <w:w w:val="110"/>
                <w:sz w:val="22"/>
              </w:rPr>
              <w:t>Analyze</w:t>
            </w:r>
          </w:p>
        </w:tc>
      </w:tr>
      <w:tr w14:paraId="6E4AA1D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9" w:hRule="atLeast"/>
        </w:trPr>
        <w:tc>
          <w:tcPr>
            <w:tcW w:w="682" w:type="dxa"/>
          </w:tcPr>
          <w:p w14:paraId="7AB39C27">
            <w:pPr>
              <w:pStyle w:val="10"/>
              <w:rPr>
                <w:sz w:val="19"/>
              </w:rPr>
            </w:pPr>
          </w:p>
          <w:p w14:paraId="63320DE7">
            <w:pPr>
              <w:pStyle w:val="10"/>
              <w:spacing w:before="82"/>
              <w:rPr>
                <w:sz w:val="19"/>
              </w:rPr>
            </w:pPr>
          </w:p>
          <w:p w14:paraId="38F688B8">
            <w:pPr>
              <w:pStyle w:val="10"/>
              <w:ind w:left="38" w:right="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2</w:t>
            </w:r>
          </w:p>
        </w:tc>
        <w:tc>
          <w:tcPr>
            <w:tcW w:w="5980" w:type="dxa"/>
          </w:tcPr>
          <w:p w14:paraId="3DFABAB7">
            <w:pPr>
              <w:pStyle w:val="10"/>
              <w:spacing w:before="89" w:line="281" w:lineRule="auto"/>
              <w:ind w:left="128" w:right="197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company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database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contains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employee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department details. Design appropriate SQL queries to retrieve employees working in multiple departments and justify your approach</w:t>
            </w:r>
          </w:p>
        </w:tc>
        <w:tc>
          <w:tcPr>
            <w:tcW w:w="1702" w:type="dxa"/>
          </w:tcPr>
          <w:p w14:paraId="47809EA4">
            <w:pPr>
              <w:pStyle w:val="10"/>
              <w:spacing w:before="246"/>
              <w:rPr>
                <w:sz w:val="22"/>
              </w:rPr>
            </w:pPr>
          </w:p>
          <w:p w14:paraId="53D1533E">
            <w:pPr>
              <w:pStyle w:val="10"/>
              <w:ind w:left="49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.</w:t>
            </w:r>
            <w:r>
              <w:rPr>
                <w:spacing w:val="-17"/>
                <w:w w:val="110"/>
                <w:sz w:val="22"/>
              </w:rPr>
              <w:t xml:space="preserve"> </w:t>
            </w:r>
            <w:r>
              <w:rPr>
                <w:w w:val="110"/>
                <w:sz w:val="22"/>
              </w:rPr>
              <w:t>BL6</w:t>
            </w:r>
            <w:r>
              <w:rPr>
                <w:spacing w:val="-14"/>
                <w:w w:val="110"/>
                <w:sz w:val="22"/>
              </w:rPr>
              <w:t xml:space="preserve"> </w:t>
            </w:r>
            <w:r>
              <w:rPr>
                <w:w w:val="150"/>
                <w:sz w:val="22"/>
              </w:rPr>
              <w:t>–</w:t>
            </w:r>
            <w:r>
              <w:rPr>
                <w:spacing w:val="-28"/>
                <w:w w:val="150"/>
                <w:sz w:val="22"/>
              </w:rPr>
              <w:t xml:space="preserve"> </w:t>
            </w:r>
            <w:r>
              <w:rPr>
                <w:spacing w:val="-2"/>
                <w:w w:val="110"/>
                <w:sz w:val="22"/>
              </w:rPr>
              <w:t>Create</w:t>
            </w:r>
          </w:p>
        </w:tc>
      </w:tr>
      <w:tr w14:paraId="1794111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9" w:hRule="atLeast"/>
        </w:trPr>
        <w:tc>
          <w:tcPr>
            <w:tcW w:w="682" w:type="dxa"/>
          </w:tcPr>
          <w:p w14:paraId="3E0CD83B">
            <w:pPr>
              <w:pStyle w:val="10"/>
              <w:spacing w:before="139"/>
              <w:rPr>
                <w:sz w:val="19"/>
              </w:rPr>
            </w:pPr>
          </w:p>
          <w:p w14:paraId="780D9847">
            <w:pPr>
              <w:pStyle w:val="10"/>
              <w:ind w:left="38" w:right="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3</w:t>
            </w:r>
          </w:p>
        </w:tc>
        <w:tc>
          <w:tcPr>
            <w:tcW w:w="5980" w:type="dxa"/>
          </w:tcPr>
          <w:p w14:paraId="273AA0F3">
            <w:pPr>
              <w:pStyle w:val="10"/>
              <w:spacing w:before="80" w:line="281" w:lineRule="auto"/>
              <w:ind w:left="128" w:right="197"/>
              <w:rPr>
                <w:sz w:val="22"/>
              </w:rPr>
            </w:pPr>
            <w:r>
              <w:rPr>
                <w:sz w:val="22"/>
              </w:rPr>
              <w:t>Given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relation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with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multiple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functional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dependencies, determine the candidate keys and check whether the relation satisfies BCNF. If not, decompose it.</w:t>
            </w:r>
          </w:p>
        </w:tc>
        <w:tc>
          <w:tcPr>
            <w:tcW w:w="1702" w:type="dxa"/>
          </w:tcPr>
          <w:p w14:paraId="65E47695">
            <w:pPr>
              <w:pStyle w:val="10"/>
              <w:spacing w:before="92"/>
              <w:rPr>
                <w:sz w:val="22"/>
              </w:rPr>
            </w:pPr>
          </w:p>
          <w:p w14:paraId="26F2C76E">
            <w:pPr>
              <w:pStyle w:val="10"/>
              <w:ind w:left="44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BL5</w:t>
            </w:r>
            <w:r>
              <w:rPr>
                <w:spacing w:val="-14"/>
                <w:w w:val="110"/>
                <w:sz w:val="22"/>
              </w:rPr>
              <w:t xml:space="preserve"> </w:t>
            </w:r>
            <w:r>
              <w:rPr>
                <w:w w:val="140"/>
                <w:sz w:val="22"/>
              </w:rPr>
              <w:t>–</w:t>
            </w:r>
            <w:r>
              <w:rPr>
                <w:spacing w:val="-23"/>
                <w:w w:val="140"/>
                <w:sz w:val="22"/>
              </w:rPr>
              <w:t xml:space="preserve"> </w:t>
            </w:r>
            <w:r>
              <w:rPr>
                <w:spacing w:val="-2"/>
                <w:w w:val="110"/>
                <w:sz w:val="22"/>
              </w:rPr>
              <w:t>Evaluate</w:t>
            </w:r>
          </w:p>
        </w:tc>
      </w:tr>
      <w:tr w14:paraId="30AB80F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9" w:hRule="atLeast"/>
        </w:trPr>
        <w:tc>
          <w:tcPr>
            <w:tcW w:w="682" w:type="dxa"/>
          </w:tcPr>
          <w:p w14:paraId="274DEBFA">
            <w:pPr>
              <w:pStyle w:val="10"/>
              <w:spacing w:before="137"/>
              <w:rPr>
                <w:sz w:val="19"/>
              </w:rPr>
            </w:pPr>
          </w:p>
          <w:p w14:paraId="5352C8E8">
            <w:pPr>
              <w:pStyle w:val="10"/>
              <w:ind w:left="38" w:right="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4</w:t>
            </w:r>
          </w:p>
        </w:tc>
        <w:tc>
          <w:tcPr>
            <w:tcW w:w="5980" w:type="dxa"/>
          </w:tcPr>
          <w:p w14:paraId="69E62E36">
            <w:pPr>
              <w:pStyle w:val="10"/>
              <w:spacing w:before="75" w:line="281" w:lineRule="auto"/>
              <w:ind w:left="128" w:right="197"/>
              <w:rPr>
                <w:sz w:val="22"/>
              </w:rPr>
            </w:pPr>
            <w:r>
              <w:rPr>
                <w:sz w:val="22"/>
              </w:rPr>
              <w:t>A banking system requires secure data access. Design views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constraints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ensure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data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security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integrity for different types of users.</w:t>
            </w:r>
          </w:p>
        </w:tc>
        <w:tc>
          <w:tcPr>
            <w:tcW w:w="1702" w:type="dxa"/>
          </w:tcPr>
          <w:p w14:paraId="2560EAC7">
            <w:pPr>
              <w:pStyle w:val="10"/>
              <w:spacing w:before="88"/>
              <w:rPr>
                <w:sz w:val="22"/>
              </w:rPr>
            </w:pPr>
          </w:p>
          <w:p w14:paraId="3079E774">
            <w:pPr>
              <w:pStyle w:val="10"/>
              <w:ind w:left="46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BL6</w:t>
            </w:r>
            <w:r>
              <w:rPr>
                <w:spacing w:val="-14"/>
                <w:w w:val="110"/>
                <w:sz w:val="22"/>
              </w:rPr>
              <w:t xml:space="preserve"> </w:t>
            </w:r>
            <w:r>
              <w:rPr>
                <w:w w:val="140"/>
                <w:sz w:val="22"/>
              </w:rPr>
              <w:t>–</w:t>
            </w:r>
            <w:r>
              <w:rPr>
                <w:spacing w:val="-23"/>
                <w:w w:val="140"/>
                <w:sz w:val="22"/>
              </w:rPr>
              <w:t xml:space="preserve"> </w:t>
            </w:r>
            <w:r>
              <w:rPr>
                <w:spacing w:val="-2"/>
                <w:w w:val="110"/>
                <w:sz w:val="22"/>
              </w:rPr>
              <w:t>Create</w:t>
            </w:r>
          </w:p>
        </w:tc>
      </w:tr>
      <w:tr w14:paraId="111B868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9" w:hRule="atLeast"/>
        </w:trPr>
        <w:tc>
          <w:tcPr>
            <w:tcW w:w="682" w:type="dxa"/>
          </w:tcPr>
          <w:p w14:paraId="3F4DF9ED">
            <w:pPr>
              <w:pStyle w:val="10"/>
              <w:spacing w:before="136"/>
              <w:rPr>
                <w:sz w:val="19"/>
              </w:rPr>
            </w:pPr>
          </w:p>
          <w:p w14:paraId="1036CE34">
            <w:pPr>
              <w:pStyle w:val="10"/>
              <w:ind w:left="38" w:right="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5</w:t>
            </w:r>
          </w:p>
        </w:tc>
        <w:tc>
          <w:tcPr>
            <w:tcW w:w="5980" w:type="dxa"/>
          </w:tcPr>
          <w:p w14:paraId="5C72C2A4">
            <w:pPr>
              <w:pStyle w:val="10"/>
              <w:spacing w:before="75" w:line="281" w:lineRule="auto"/>
              <w:ind w:left="128" w:right="197"/>
              <w:rPr>
                <w:sz w:val="22"/>
              </w:rPr>
            </w:pPr>
            <w:r>
              <w:rPr>
                <w:sz w:val="22"/>
              </w:rPr>
              <w:t>A sales database contains redundant data leading to anomalies.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Analyze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schema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apply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normalization up to 3NF or BCNF to eliminate redundancy.</w:t>
            </w:r>
          </w:p>
        </w:tc>
        <w:tc>
          <w:tcPr>
            <w:tcW w:w="1702" w:type="dxa"/>
          </w:tcPr>
          <w:p w14:paraId="7C5E759F">
            <w:pPr>
              <w:pStyle w:val="10"/>
              <w:spacing w:before="85"/>
              <w:rPr>
                <w:sz w:val="22"/>
              </w:rPr>
            </w:pPr>
          </w:p>
          <w:p w14:paraId="38E00515">
            <w:pPr>
              <w:pStyle w:val="10"/>
              <w:ind w:left="44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BL4</w:t>
            </w:r>
            <w:r>
              <w:rPr>
                <w:spacing w:val="-14"/>
                <w:w w:val="110"/>
                <w:sz w:val="22"/>
              </w:rPr>
              <w:t xml:space="preserve"> </w:t>
            </w:r>
            <w:r>
              <w:rPr>
                <w:w w:val="140"/>
                <w:sz w:val="22"/>
              </w:rPr>
              <w:t>–</w:t>
            </w:r>
            <w:r>
              <w:rPr>
                <w:spacing w:val="-23"/>
                <w:w w:val="140"/>
                <w:sz w:val="22"/>
              </w:rPr>
              <w:t xml:space="preserve"> </w:t>
            </w:r>
            <w:r>
              <w:rPr>
                <w:spacing w:val="-2"/>
                <w:w w:val="110"/>
                <w:sz w:val="22"/>
              </w:rPr>
              <w:t>Analyze</w:t>
            </w:r>
          </w:p>
        </w:tc>
      </w:tr>
      <w:tr w14:paraId="7DA0B34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0" w:hRule="atLeast"/>
        </w:trPr>
        <w:tc>
          <w:tcPr>
            <w:tcW w:w="682" w:type="dxa"/>
          </w:tcPr>
          <w:p w14:paraId="203B589C">
            <w:pPr>
              <w:pStyle w:val="10"/>
              <w:spacing w:before="134"/>
              <w:rPr>
                <w:sz w:val="19"/>
              </w:rPr>
            </w:pPr>
          </w:p>
          <w:p w14:paraId="6C747ADE">
            <w:pPr>
              <w:pStyle w:val="10"/>
              <w:ind w:left="38" w:right="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6</w:t>
            </w:r>
          </w:p>
        </w:tc>
        <w:tc>
          <w:tcPr>
            <w:tcW w:w="5980" w:type="dxa"/>
          </w:tcPr>
          <w:p w14:paraId="1FD1DD47">
            <w:pPr>
              <w:pStyle w:val="10"/>
              <w:spacing w:before="75" w:line="281" w:lineRule="auto"/>
              <w:ind w:left="128" w:right="197"/>
              <w:rPr>
                <w:sz w:val="22"/>
              </w:rPr>
            </w:pPr>
            <w:r>
              <w:rPr>
                <w:sz w:val="22"/>
              </w:rPr>
              <w:t>Given a dataset of customers and orders, write SQL queries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using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joins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subqueries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retrieve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meaningful information such as frequent customers.</w:t>
            </w:r>
          </w:p>
        </w:tc>
        <w:tc>
          <w:tcPr>
            <w:tcW w:w="1702" w:type="dxa"/>
          </w:tcPr>
          <w:p w14:paraId="18CB7E29">
            <w:pPr>
              <w:pStyle w:val="10"/>
              <w:spacing w:before="85"/>
              <w:rPr>
                <w:sz w:val="22"/>
              </w:rPr>
            </w:pPr>
          </w:p>
          <w:p w14:paraId="2802368C">
            <w:pPr>
              <w:pStyle w:val="10"/>
              <w:ind w:left="43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BL3</w:t>
            </w:r>
            <w:r>
              <w:rPr>
                <w:spacing w:val="-14"/>
                <w:w w:val="110"/>
                <w:sz w:val="22"/>
              </w:rPr>
              <w:t xml:space="preserve"> </w:t>
            </w:r>
            <w:r>
              <w:rPr>
                <w:w w:val="140"/>
                <w:sz w:val="22"/>
              </w:rPr>
              <w:t>–</w:t>
            </w:r>
            <w:r>
              <w:rPr>
                <w:spacing w:val="-23"/>
                <w:w w:val="140"/>
                <w:sz w:val="22"/>
              </w:rPr>
              <w:t xml:space="preserve"> </w:t>
            </w:r>
            <w:r>
              <w:rPr>
                <w:spacing w:val="-4"/>
                <w:w w:val="110"/>
                <w:sz w:val="22"/>
              </w:rPr>
              <w:t>Apply</w:t>
            </w:r>
          </w:p>
        </w:tc>
      </w:tr>
      <w:tr w14:paraId="152E721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1" w:hRule="atLeast"/>
        </w:trPr>
        <w:tc>
          <w:tcPr>
            <w:tcW w:w="682" w:type="dxa"/>
          </w:tcPr>
          <w:p w14:paraId="09FE5506">
            <w:pPr>
              <w:pStyle w:val="10"/>
              <w:spacing w:before="151"/>
              <w:rPr>
                <w:sz w:val="19"/>
              </w:rPr>
            </w:pPr>
          </w:p>
          <w:p w14:paraId="2A26AEC8">
            <w:pPr>
              <w:pStyle w:val="10"/>
              <w:ind w:left="38" w:right="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7</w:t>
            </w:r>
          </w:p>
        </w:tc>
        <w:tc>
          <w:tcPr>
            <w:tcW w:w="5980" w:type="dxa"/>
          </w:tcPr>
          <w:p w14:paraId="637F02B4">
            <w:pPr>
              <w:pStyle w:val="10"/>
              <w:spacing w:before="89" w:line="281" w:lineRule="auto"/>
              <w:ind w:left="128" w:right="430"/>
              <w:jc w:val="both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relation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contains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multi-valued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dependencies.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Analyze the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structure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decompose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it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into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4NF,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explaining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 xml:space="preserve">the </w:t>
            </w:r>
            <w:r>
              <w:rPr>
                <w:spacing w:val="-2"/>
                <w:sz w:val="22"/>
              </w:rPr>
              <w:t>reasoning.</w:t>
            </w:r>
          </w:p>
        </w:tc>
        <w:tc>
          <w:tcPr>
            <w:tcW w:w="1702" w:type="dxa"/>
          </w:tcPr>
          <w:p w14:paraId="6B45656C">
            <w:pPr>
              <w:pStyle w:val="10"/>
              <w:spacing w:before="102"/>
              <w:rPr>
                <w:sz w:val="22"/>
              </w:rPr>
            </w:pPr>
          </w:p>
          <w:p w14:paraId="420E6CF6">
            <w:pPr>
              <w:pStyle w:val="10"/>
              <w:ind w:left="44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BL4</w:t>
            </w:r>
            <w:r>
              <w:rPr>
                <w:spacing w:val="-14"/>
                <w:w w:val="110"/>
                <w:sz w:val="22"/>
              </w:rPr>
              <w:t xml:space="preserve"> </w:t>
            </w:r>
            <w:r>
              <w:rPr>
                <w:w w:val="140"/>
                <w:sz w:val="22"/>
              </w:rPr>
              <w:t>–</w:t>
            </w:r>
            <w:r>
              <w:rPr>
                <w:spacing w:val="-23"/>
                <w:w w:val="140"/>
                <w:sz w:val="22"/>
              </w:rPr>
              <w:t xml:space="preserve"> </w:t>
            </w:r>
            <w:r>
              <w:rPr>
                <w:spacing w:val="-2"/>
                <w:w w:val="110"/>
                <w:sz w:val="22"/>
              </w:rPr>
              <w:t>Analyze</w:t>
            </w:r>
          </w:p>
        </w:tc>
      </w:tr>
    </w:tbl>
    <w:p w14:paraId="215AB198">
      <w:pPr>
        <w:pStyle w:val="10"/>
        <w:spacing w:after="0"/>
        <w:jc w:val="center"/>
        <w:rPr>
          <w:sz w:val="22"/>
        </w:rPr>
        <w:sectPr>
          <w:type w:val="continuous"/>
          <w:pgSz w:w="11930" w:h="16850"/>
          <w:pgMar w:top="1360" w:right="566" w:bottom="993" w:left="1133" w:header="0" w:footer="0" w:gutter="0"/>
          <w:cols w:space="720" w:num="1"/>
          <w:docGrid w:linePitch="312" w:charSpace="0"/>
        </w:sectPr>
      </w:pPr>
    </w:p>
    <w:tbl>
      <w:tblPr>
        <w:tblStyle w:val="6"/>
        <w:tblW w:w="0" w:type="auto"/>
        <w:tblInd w:w="32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2"/>
        <w:gridCol w:w="5980"/>
        <w:gridCol w:w="1702"/>
      </w:tblGrid>
      <w:tr w14:paraId="2CFB41A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7" w:hRule="atLeast"/>
        </w:trPr>
        <w:tc>
          <w:tcPr>
            <w:tcW w:w="682" w:type="dxa"/>
          </w:tcPr>
          <w:p w14:paraId="6EED1F4F">
            <w:pPr>
              <w:pStyle w:val="10"/>
              <w:spacing w:before="132"/>
              <w:rPr>
                <w:sz w:val="19"/>
              </w:rPr>
            </w:pPr>
          </w:p>
          <w:p w14:paraId="17D64545">
            <w:pPr>
              <w:pStyle w:val="10"/>
              <w:ind w:left="38" w:right="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8</w:t>
            </w:r>
          </w:p>
        </w:tc>
        <w:tc>
          <w:tcPr>
            <w:tcW w:w="5980" w:type="dxa"/>
          </w:tcPr>
          <w:p w14:paraId="7CB7CF47">
            <w:pPr>
              <w:pStyle w:val="10"/>
              <w:spacing w:before="70" w:line="281" w:lineRule="auto"/>
              <w:ind w:left="128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database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designer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used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improper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constraints,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leading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to inconsistent data. Evaluate the schema and suggest appropriate integrity constraints.</w:t>
            </w:r>
          </w:p>
        </w:tc>
        <w:tc>
          <w:tcPr>
            <w:tcW w:w="1702" w:type="dxa"/>
          </w:tcPr>
          <w:p w14:paraId="063B30BE">
            <w:pPr>
              <w:pStyle w:val="10"/>
              <w:spacing w:before="83"/>
              <w:rPr>
                <w:sz w:val="22"/>
              </w:rPr>
            </w:pPr>
          </w:p>
          <w:p w14:paraId="699EF83E">
            <w:pPr>
              <w:pStyle w:val="10"/>
              <w:ind w:left="44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BL5</w:t>
            </w:r>
            <w:r>
              <w:rPr>
                <w:spacing w:val="-14"/>
                <w:w w:val="110"/>
                <w:sz w:val="22"/>
              </w:rPr>
              <w:t xml:space="preserve"> </w:t>
            </w:r>
            <w:r>
              <w:rPr>
                <w:w w:val="140"/>
                <w:sz w:val="22"/>
              </w:rPr>
              <w:t>–</w:t>
            </w:r>
            <w:r>
              <w:rPr>
                <w:spacing w:val="-23"/>
                <w:w w:val="140"/>
                <w:sz w:val="22"/>
              </w:rPr>
              <w:t xml:space="preserve"> </w:t>
            </w:r>
            <w:r>
              <w:rPr>
                <w:spacing w:val="-2"/>
                <w:w w:val="110"/>
                <w:sz w:val="22"/>
              </w:rPr>
              <w:t>Evaluate</w:t>
            </w:r>
          </w:p>
        </w:tc>
      </w:tr>
      <w:tr w14:paraId="6A5F69C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1" w:hRule="atLeast"/>
        </w:trPr>
        <w:tc>
          <w:tcPr>
            <w:tcW w:w="682" w:type="dxa"/>
          </w:tcPr>
          <w:p w14:paraId="156425BA">
            <w:pPr>
              <w:pStyle w:val="10"/>
              <w:spacing w:before="151"/>
              <w:rPr>
                <w:sz w:val="19"/>
              </w:rPr>
            </w:pPr>
          </w:p>
          <w:p w14:paraId="0A74DFCD">
            <w:pPr>
              <w:pStyle w:val="10"/>
              <w:ind w:left="38" w:right="1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9</w:t>
            </w:r>
          </w:p>
        </w:tc>
        <w:tc>
          <w:tcPr>
            <w:tcW w:w="5980" w:type="dxa"/>
          </w:tcPr>
          <w:p w14:paraId="3FA67908">
            <w:pPr>
              <w:pStyle w:val="10"/>
              <w:spacing w:before="89" w:line="281" w:lineRule="auto"/>
              <w:ind w:left="128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given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relational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schema,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analyze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presence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join dependencies and decompose it into 5NF to remove </w:t>
            </w:r>
            <w:r>
              <w:rPr>
                <w:spacing w:val="-2"/>
                <w:sz w:val="22"/>
              </w:rPr>
              <w:t>redundancy.</w:t>
            </w:r>
          </w:p>
        </w:tc>
        <w:tc>
          <w:tcPr>
            <w:tcW w:w="1702" w:type="dxa"/>
          </w:tcPr>
          <w:p w14:paraId="1FC8A3A9">
            <w:pPr>
              <w:pStyle w:val="10"/>
              <w:spacing w:before="102"/>
              <w:rPr>
                <w:sz w:val="22"/>
              </w:rPr>
            </w:pPr>
          </w:p>
          <w:p w14:paraId="25520452">
            <w:pPr>
              <w:pStyle w:val="10"/>
              <w:ind w:left="46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BL6</w:t>
            </w:r>
            <w:r>
              <w:rPr>
                <w:spacing w:val="-14"/>
                <w:w w:val="110"/>
                <w:sz w:val="22"/>
              </w:rPr>
              <w:t xml:space="preserve"> </w:t>
            </w:r>
            <w:r>
              <w:rPr>
                <w:w w:val="140"/>
                <w:sz w:val="22"/>
              </w:rPr>
              <w:t>–</w:t>
            </w:r>
            <w:r>
              <w:rPr>
                <w:spacing w:val="-23"/>
                <w:w w:val="140"/>
                <w:sz w:val="22"/>
              </w:rPr>
              <w:t xml:space="preserve"> </w:t>
            </w:r>
            <w:r>
              <w:rPr>
                <w:spacing w:val="-2"/>
                <w:w w:val="110"/>
                <w:sz w:val="22"/>
              </w:rPr>
              <w:t>Create</w:t>
            </w:r>
          </w:p>
        </w:tc>
      </w:tr>
      <w:tr w14:paraId="6216404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9" w:hRule="atLeast"/>
        </w:trPr>
        <w:tc>
          <w:tcPr>
            <w:tcW w:w="682" w:type="dxa"/>
          </w:tcPr>
          <w:p w14:paraId="609DC9C1">
            <w:pPr>
              <w:pStyle w:val="10"/>
              <w:spacing w:before="146"/>
              <w:rPr>
                <w:sz w:val="19"/>
              </w:rPr>
            </w:pPr>
          </w:p>
          <w:p w14:paraId="30CE4622">
            <w:pPr>
              <w:pStyle w:val="10"/>
              <w:ind w:left="38" w:right="1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5"/>
                <w:sz w:val="19"/>
              </w:rPr>
              <w:t>10</w:t>
            </w:r>
          </w:p>
        </w:tc>
        <w:tc>
          <w:tcPr>
            <w:tcW w:w="5980" w:type="dxa"/>
          </w:tcPr>
          <w:p w14:paraId="47C8DD5D">
            <w:pPr>
              <w:pStyle w:val="10"/>
              <w:spacing w:before="87" w:line="281" w:lineRule="auto"/>
              <w:ind w:left="128" w:right="197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system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uses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inefficient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SQL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queries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data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retrieval. Analyze the queries and optimize them using joins, indexing concepts, or query restructuring.</w:t>
            </w:r>
          </w:p>
        </w:tc>
        <w:tc>
          <w:tcPr>
            <w:tcW w:w="1702" w:type="dxa"/>
          </w:tcPr>
          <w:p w14:paraId="695E84D2">
            <w:pPr>
              <w:pStyle w:val="10"/>
              <w:spacing w:before="97"/>
              <w:rPr>
                <w:sz w:val="22"/>
              </w:rPr>
            </w:pPr>
          </w:p>
          <w:p w14:paraId="1C8A2A89">
            <w:pPr>
              <w:pStyle w:val="10"/>
              <w:ind w:left="44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BL5</w:t>
            </w:r>
            <w:r>
              <w:rPr>
                <w:spacing w:val="-14"/>
                <w:w w:val="110"/>
                <w:sz w:val="22"/>
              </w:rPr>
              <w:t xml:space="preserve"> </w:t>
            </w:r>
            <w:r>
              <w:rPr>
                <w:w w:val="140"/>
                <w:sz w:val="22"/>
              </w:rPr>
              <w:t>–</w:t>
            </w:r>
            <w:r>
              <w:rPr>
                <w:spacing w:val="-23"/>
                <w:w w:val="140"/>
                <w:sz w:val="22"/>
              </w:rPr>
              <w:t xml:space="preserve"> </w:t>
            </w:r>
            <w:r>
              <w:rPr>
                <w:spacing w:val="-2"/>
                <w:w w:val="110"/>
                <w:sz w:val="22"/>
              </w:rPr>
              <w:t>Evaluate</w:t>
            </w:r>
          </w:p>
        </w:tc>
      </w:tr>
    </w:tbl>
    <w:p w14:paraId="7E8326FE">
      <w:pPr>
        <w:spacing w:before="80" w:line="240" w:lineRule="auto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210185</wp:posOffset>
                </wp:positionV>
                <wp:extent cx="5651500" cy="1270"/>
                <wp:effectExtent l="0" t="0" r="0" b="0"/>
                <wp:wrapTopAndBottom/>
                <wp:docPr id="5" name="曲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0" cy="1269"/>
                        </a:xfrm>
                        <a:custGeom>
                          <a:avLst/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21604 h 21600"/>
                          </a:gdLst>
                          <a:ahLst/>
                          <a:cxnLst/>
                          <a:rect l="T1" t="T2" r="T3" b="T4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868686"/>
                          </a:solidFill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曲线 5" o:spid="_x0000_s1026" o:spt="100" style="position:absolute;left:0pt;margin-left:75pt;margin-top:16.55pt;height:0.1pt;width:445pt;mso-position-horizontal-relative:page;mso-wrap-distance-bottom:0pt;mso-wrap-distance-top:0pt;z-index:-251657216;mso-width-relative:page;mso-height-relative:page;" filled="f" stroked="t" coordsize="21600,21600" o:gfxdata="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AHHQZ51AAA&#10;AAoBAAAPAAAAAAAAAAEAIAAAACIAAABkcnMvZG93bnJldi54bWxQSwECFAAUAAAACACHTuJA+zSq&#10;IJQCAACKBQAADgAAAAAAAAABACAAAAAjAQAAZHJzL2Uyb0RvYy54bWxQSwUGAAAAAAYABgBZAQAA&#10;KQYAAAAA&#10;" path="m0,0l21600,0e">
                <v:fill on="f" focussize="0,0"/>
                <v:stroke weight="1pt" color="#868686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</w:p>
    <w:p w14:paraId="4EF61CCE">
      <w:pPr>
        <w:spacing w:before="35" w:line="240" w:lineRule="auto"/>
        <w:rPr>
          <w:sz w:val="24"/>
        </w:rPr>
      </w:pPr>
    </w:p>
    <w:p w14:paraId="36CD3383">
      <w:pPr>
        <w:spacing w:before="0"/>
        <w:ind w:left="307" w:right="0" w:firstLine="0"/>
        <w:jc w:val="both"/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z w:val="24"/>
        </w:rPr>
        <w:t>Code</w:t>
      </w:r>
      <w:r>
        <w:rPr>
          <w:rFonts w:ascii="Arial" w:hAnsi="Arial"/>
          <w:b/>
          <w:i/>
          <w:spacing w:val="-1"/>
          <w:sz w:val="24"/>
        </w:rPr>
        <w:t xml:space="preserve"> </w:t>
      </w:r>
      <w:r>
        <w:rPr>
          <w:rFonts w:ascii="Arial" w:hAnsi="Arial"/>
          <w:b/>
          <w:i/>
          <w:sz w:val="24"/>
        </w:rPr>
        <w:t xml:space="preserve">of </w:t>
      </w:r>
      <w:r>
        <w:rPr>
          <w:rFonts w:ascii="Arial" w:hAnsi="Arial"/>
          <w:b/>
          <w:i/>
          <w:spacing w:val="-2"/>
          <w:sz w:val="24"/>
        </w:rPr>
        <w:t>Conduct:</w:t>
      </w:r>
    </w:p>
    <w:p w14:paraId="5F691294">
      <w:pPr>
        <w:pStyle w:val="7"/>
        <w:spacing w:before="82"/>
        <w:rPr>
          <w:i/>
          <w:sz w:val="24"/>
        </w:rPr>
      </w:pPr>
    </w:p>
    <w:p w14:paraId="4F606D66">
      <w:pPr>
        <w:spacing w:before="0" w:line="276" w:lineRule="auto"/>
        <w:ind w:left="307" w:right="885" w:firstLine="0"/>
        <w:jc w:val="both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I</w:t>
      </w:r>
      <w:r>
        <w:rPr>
          <w:rFonts w:ascii="Arial" w:hAnsi="Arial"/>
          <w:i/>
          <w:spacing w:val="91"/>
          <w:sz w:val="24"/>
        </w:rPr>
        <w:t xml:space="preserve"> </w:t>
      </w:r>
      <w:r>
        <w:rPr>
          <w:rFonts w:hint="default" w:ascii="Arial" w:hAnsi="Arial"/>
          <w:i/>
          <w:spacing w:val="91"/>
          <w:sz w:val="24"/>
          <w:lang w:val="en-IN"/>
        </w:rPr>
        <w:t>D.DEVENDRA</w:t>
      </w:r>
      <w:r>
        <w:rPr>
          <w:rFonts w:ascii="Arial" w:hAnsi="Arial"/>
          <w:i/>
          <w:sz w:val="24"/>
        </w:rPr>
        <w:t>(Name</w:t>
      </w:r>
      <w:r>
        <w:rPr>
          <w:rFonts w:ascii="Arial" w:hAnsi="Arial"/>
          <w:i/>
          <w:spacing w:val="19"/>
          <w:sz w:val="24"/>
        </w:rPr>
        <w:t xml:space="preserve"> </w:t>
      </w:r>
      <w:r>
        <w:rPr>
          <w:rFonts w:ascii="Arial" w:hAnsi="Arial"/>
          <w:i/>
          <w:sz w:val="24"/>
        </w:rPr>
        <w:t>/</w:t>
      </w:r>
      <w:r>
        <w:rPr>
          <w:rFonts w:ascii="Arial" w:hAnsi="Arial"/>
          <w:i/>
          <w:spacing w:val="18"/>
          <w:sz w:val="24"/>
        </w:rPr>
        <w:t xml:space="preserve"> </w:t>
      </w:r>
      <w:r>
        <w:rPr>
          <w:rFonts w:ascii="Arial" w:hAnsi="Arial"/>
          <w:i/>
          <w:sz w:val="24"/>
        </w:rPr>
        <w:t>Reg</w:t>
      </w:r>
      <w:r>
        <w:rPr>
          <w:rFonts w:ascii="Arial" w:hAnsi="Arial"/>
          <w:i/>
          <w:spacing w:val="21"/>
          <w:sz w:val="24"/>
        </w:rPr>
        <w:t xml:space="preserve"> </w:t>
      </w:r>
      <w:r>
        <w:rPr>
          <w:rFonts w:ascii="Arial" w:hAnsi="Arial"/>
          <w:i/>
          <w:sz w:val="24"/>
        </w:rPr>
        <w:t>No)</w:t>
      </w:r>
      <w:r>
        <w:rPr>
          <w:rFonts w:ascii="Arial" w:hAnsi="Arial"/>
          <w:i/>
          <w:spacing w:val="15"/>
          <w:sz w:val="24"/>
        </w:rPr>
        <w:t xml:space="preserve"> </w:t>
      </w:r>
      <w:r>
        <w:rPr>
          <w:rFonts w:ascii="Arial" w:hAnsi="Arial"/>
          <w:i/>
          <w:sz w:val="24"/>
        </w:rPr>
        <w:t>certify</w:t>
      </w:r>
      <w:r>
        <w:rPr>
          <w:rFonts w:ascii="Arial" w:hAnsi="Arial"/>
          <w:i/>
          <w:spacing w:val="16"/>
          <w:sz w:val="24"/>
        </w:rPr>
        <w:t xml:space="preserve"> </w:t>
      </w:r>
      <w:r>
        <w:rPr>
          <w:rFonts w:ascii="Arial" w:hAnsi="Arial"/>
          <w:i/>
          <w:sz w:val="24"/>
        </w:rPr>
        <w:t>that this submission is my original work and that I have adhered to the guidelines specified for this assessment. I understand that any violation of academic integrity rules will result in disciplinary action.</w:t>
      </w:r>
    </w:p>
    <w:p w14:paraId="521FC528">
      <w:pPr>
        <w:pStyle w:val="7"/>
        <w:spacing w:before="42"/>
        <w:rPr>
          <w:b w:val="0"/>
          <w:i/>
          <w:sz w:val="24"/>
        </w:rPr>
      </w:pPr>
    </w:p>
    <w:p w14:paraId="62ECED82">
      <w:pPr>
        <w:spacing w:before="0"/>
        <w:ind w:left="307" w:right="0" w:firstLine="0"/>
        <w:jc w:val="both"/>
        <w:rPr>
          <w:rFonts w:ascii="Arial" w:hAnsi="Arial"/>
          <w:b/>
          <w:i/>
          <w:spacing w:val="-2"/>
          <w:sz w:val="24"/>
        </w:rPr>
      </w:pPr>
      <w:r>
        <w:rPr>
          <w:rFonts w:ascii="Arial" w:hAnsi="Arial"/>
          <w:b/>
          <w:i/>
          <w:sz w:val="24"/>
        </w:rPr>
        <w:t>Signature of</w:t>
      </w:r>
      <w:r>
        <w:rPr>
          <w:rFonts w:ascii="Arial" w:hAnsi="Arial"/>
          <w:b/>
          <w:i/>
          <w:spacing w:val="-1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the</w:t>
      </w:r>
      <w:r>
        <w:rPr>
          <w:rFonts w:ascii="Arial" w:hAnsi="Arial"/>
          <w:b/>
          <w:i/>
          <w:spacing w:val="2"/>
          <w:sz w:val="24"/>
        </w:rPr>
        <w:t xml:space="preserve"> </w:t>
      </w:r>
      <w:r>
        <w:rPr>
          <w:rFonts w:ascii="Arial" w:hAnsi="Arial"/>
          <w:b/>
          <w:i/>
          <w:spacing w:val="-2"/>
          <w:sz w:val="24"/>
        </w:rPr>
        <w:t>student:</w:t>
      </w:r>
    </w:p>
    <w:p w14:paraId="1C6D3C65">
      <w:pPr>
        <w:spacing w:before="0"/>
        <w:ind w:left="307" w:right="0" w:firstLine="0"/>
        <w:jc w:val="both"/>
        <w:rPr>
          <w:rFonts w:hint="default" w:ascii="Arial" w:hAnsi="Arial"/>
          <w:b/>
          <w:i/>
          <w:sz w:val="24"/>
          <w:lang w:val="en-IN"/>
        </w:rPr>
      </w:pPr>
      <w:r>
        <w:rPr>
          <w:rFonts w:hint="default" w:ascii="Arial" w:hAnsi="Arial"/>
          <w:b/>
          <w:i/>
          <w:sz w:val="24"/>
          <w:lang w:val="en-IN"/>
        </w:rPr>
        <w:t>D DEVENDRA</w:t>
      </w:r>
    </w:p>
    <w:p w14:paraId="0A4C7F47">
      <w:pPr>
        <w:spacing w:before="188"/>
        <w:ind w:left="307" w:right="0" w:firstLine="0"/>
        <w:jc w:val="both"/>
        <w:rPr>
          <w:rFonts w:ascii="Arial" w:hAnsi="Arial"/>
          <w:b/>
          <w:sz w:val="24"/>
        </w:rPr>
      </w:pPr>
      <w:bookmarkStart w:id="4" w:name="RUBRICS FOR CALCULATION:"/>
      <w:bookmarkEnd w:id="4"/>
      <w:r>
        <w:rPr>
          <w:rFonts w:ascii="Arial" w:hAnsi="Arial"/>
          <w:b/>
          <w:sz w:val="24"/>
        </w:rPr>
        <w:t>RUBRICS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FOR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CALCULATION:</w:t>
      </w:r>
    </w:p>
    <w:p w14:paraId="0A3BCEF5">
      <w:pPr>
        <w:pStyle w:val="7"/>
        <w:spacing w:before="122" w:after="1"/>
        <w:rPr>
          <w:sz w:val="20"/>
        </w:rPr>
      </w:pPr>
    </w:p>
    <w:tbl>
      <w:tblPr>
        <w:tblStyle w:val="6"/>
        <w:tblW w:w="0" w:type="auto"/>
        <w:tblInd w:w="32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00"/>
        <w:gridCol w:w="1721"/>
        <w:gridCol w:w="1541"/>
        <w:gridCol w:w="1538"/>
        <w:gridCol w:w="1481"/>
      </w:tblGrid>
      <w:tr w14:paraId="344980D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500" w:type="dxa"/>
          </w:tcPr>
          <w:p w14:paraId="68048763">
            <w:pPr>
              <w:pStyle w:val="10"/>
              <w:spacing w:before="145"/>
              <w:ind w:left="4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Criteria</w:t>
            </w:r>
          </w:p>
        </w:tc>
        <w:tc>
          <w:tcPr>
            <w:tcW w:w="1721" w:type="dxa"/>
          </w:tcPr>
          <w:p w14:paraId="3EBC6DD1">
            <w:pPr>
              <w:pStyle w:val="10"/>
              <w:spacing w:before="30" w:line="242" w:lineRule="auto"/>
              <w:ind w:left="299" w:right="206" w:firstLine="23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4 </w:t>
            </w:r>
            <w:r>
              <w:rPr>
                <w:rFonts w:ascii="Arial" w:hAnsi="Arial"/>
                <w:b/>
                <w:spacing w:val="-4"/>
                <w:sz w:val="20"/>
              </w:rPr>
              <w:t>(Exemplary)</w:t>
            </w:r>
          </w:p>
        </w:tc>
        <w:tc>
          <w:tcPr>
            <w:tcW w:w="1541" w:type="dxa"/>
          </w:tcPr>
          <w:p w14:paraId="63235335">
            <w:pPr>
              <w:pStyle w:val="10"/>
              <w:spacing w:before="30" w:line="242" w:lineRule="auto"/>
              <w:ind w:left="251" w:firstLine="18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3 </w:t>
            </w:r>
            <w:r>
              <w:rPr>
                <w:rFonts w:ascii="Arial" w:hAnsi="Arial"/>
                <w:b/>
                <w:spacing w:val="-4"/>
                <w:sz w:val="20"/>
              </w:rPr>
              <w:t>(Proficient)</w:t>
            </w:r>
          </w:p>
        </w:tc>
        <w:tc>
          <w:tcPr>
            <w:tcW w:w="1538" w:type="dxa"/>
          </w:tcPr>
          <w:p w14:paraId="01ECA777">
            <w:pPr>
              <w:pStyle w:val="10"/>
              <w:spacing w:before="30" w:line="242" w:lineRule="auto"/>
              <w:ind w:left="177" w:firstLine="26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2 </w:t>
            </w:r>
            <w:r>
              <w:rPr>
                <w:rFonts w:ascii="Arial" w:hAnsi="Arial"/>
                <w:b/>
                <w:spacing w:val="-4"/>
                <w:sz w:val="20"/>
              </w:rPr>
              <w:t>(Developing)</w:t>
            </w:r>
          </w:p>
        </w:tc>
        <w:tc>
          <w:tcPr>
            <w:tcW w:w="1481" w:type="dxa"/>
          </w:tcPr>
          <w:p w14:paraId="2FB24EB5">
            <w:pPr>
              <w:pStyle w:val="10"/>
              <w:spacing w:before="30" w:line="242" w:lineRule="auto"/>
              <w:ind w:left="197" w:firstLine="21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1 </w:t>
            </w:r>
            <w:r>
              <w:rPr>
                <w:rFonts w:ascii="Arial" w:hAnsi="Arial"/>
                <w:b/>
                <w:spacing w:val="-4"/>
                <w:sz w:val="20"/>
              </w:rPr>
              <w:t>(Beginning)</w:t>
            </w:r>
          </w:p>
        </w:tc>
      </w:tr>
      <w:tr w14:paraId="5289D27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9" w:hRule="atLeast"/>
        </w:trPr>
        <w:tc>
          <w:tcPr>
            <w:tcW w:w="1500" w:type="dxa"/>
          </w:tcPr>
          <w:p w14:paraId="65BE174C">
            <w:pPr>
              <w:pStyle w:val="10"/>
              <w:rPr>
                <w:rFonts w:ascii="Arial" w:hAnsi="Arial"/>
                <w:b/>
                <w:sz w:val="20"/>
              </w:rPr>
            </w:pPr>
          </w:p>
          <w:p w14:paraId="76DA9D81">
            <w:pPr>
              <w:pStyle w:val="10"/>
              <w:spacing w:before="3"/>
              <w:rPr>
                <w:rFonts w:ascii="Arial" w:hAnsi="Arial"/>
                <w:b/>
                <w:sz w:val="20"/>
              </w:rPr>
            </w:pPr>
          </w:p>
          <w:p w14:paraId="61D08734">
            <w:pPr>
              <w:pStyle w:val="10"/>
              <w:spacing w:line="245" w:lineRule="auto"/>
              <w:ind w:left="170" w:right="83" w:hanging="8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Understandin </w:t>
            </w:r>
            <w:r>
              <w:rPr>
                <w:sz w:val="20"/>
              </w:rPr>
              <w:t>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Scenario</w:t>
            </w:r>
          </w:p>
        </w:tc>
        <w:tc>
          <w:tcPr>
            <w:tcW w:w="1721" w:type="dxa"/>
          </w:tcPr>
          <w:p w14:paraId="781F68F9">
            <w:pPr>
              <w:pStyle w:val="10"/>
              <w:spacing w:before="2" w:line="245" w:lineRule="auto"/>
              <w:ind w:left="188" w:right="14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</w:t>
            </w:r>
            <w:r>
              <w:rPr>
                <w:sz w:val="20"/>
              </w:rPr>
              <w:t xml:space="preserve">clear and </w:t>
            </w:r>
            <w:r>
              <w:rPr>
                <w:spacing w:val="-2"/>
                <w:sz w:val="20"/>
              </w:rPr>
              <w:t>complete understanding 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scenario</w:t>
            </w:r>
          </w:p>
          <w:p w14:paraId="00144818">
            <w:pPr>
              <w:pStyle w:val="10"/>
              <w:spacing w:line="202" w:lineRule="exact"/>
              <w:ind w:left="188" w:right="149"/>
              <w:jc w:val="center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context</w:t>
            </w:r>
          </w:p>
        </w:tc>
        <w:tc>
          <w:tcPr>
            <w:tcW w:w="1541" w:type="dxa"/>
          </w:tcPr>
          <w:p w14:paraId="7E7AC050">
            <w:pPr>
              <w:pStyle w:val="10"/>
              <w:spacing w:before="2"/>
              <w:rPr>
                <w:rFonts w:ascii="Arial" w:hAnsi="Arial"/>
                <w:b/>
                <w:sz w:val="20"/>
              </w:rPr>
            </w:pPr>
          </w:p>
          <w:p w14:paraId="45A25925">
            <w:pPr>
              <w:pStyle w:val="10"/>
              <w:spacing w:before="1" w:line="245" w:lineRule="auto"/>
              <w:ind w:left="160" w:right="117" w:hanging="3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Shows good </w:t>
            </w:r>
            <w:r>
              <w:rPr>
                <w:spacing w:val="-4"/>
                <w:sz w:val="20"/>
              </w:rPr>
              <w:t xml:space="preserve">understanding </w:t>
            </w:r>
            <w:r>
              <w:rPr>
                <w:sz w:val="20"/>
              </w:rPr>
              <w:t xml:space="preserve">with minor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538" w:type="dxa"/>
          </w:tcPr>
          <w:p w14:paraId="1E24CE96">
            <w:pPr>
              <w:pStyle w:val="10"/>
              <w:spacing w:before="2"/>
              <w:rPr>
                <w:rFonts w:ascii="Arial" w:hAnsi="Arial"/>
                <w:b/>
                <w:sz w:val="20"/>
              </w:rPr>
            </w:pPr>
          </w:p>
          <w:p w14:paraId="64721812">
            <w:pPr>
              <w:pStyle w:val="10"/>
              <w:spacing w:before="1" w:line="245" w:lineRule="auto"/>
              <w:ind w:left="160" w:right="114" w:firstLine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</w:t>
            </w:r>
            <w:r>
              <w:rPr>
                <w:spacing w:val="-4"/>
                <w:sz w:val="20"/>
              </w:rPr>
              <w:t>understanding</w:t>
            </w:r>
          </w:p>
          <w:p w14:paraId="6ABCC290">
            <w:pPr>
              <w:pStyle w:val="10"/>
              <w:spacing w:line="245" w:lineRule="auto"/>
              <w:ind w:left="155" w:right="10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;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misses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key aspects</w:t>
            </w:r>
          </w:p>
        </w:tc>
        <w:tc>
          <w:tcPr>
            <w:tcW w:w="1481" w:type="dxa"/>
          </w:tcPr>
          <w:p w14:paraId="28B869A7">
            <w:pPr>
              <w:pStyle w:val="10"/>
              <w:spacing w:before="2"/>
              <w:rPr>
                <w:rFonts w:ascii="Arial" w:hAnsi="Arial"/>
                <w:b/>
                <w:sz w:val="20"/>
              </w:rPr>
            </w:pPr>
          </w:p>
          <w:p w14:paraId="2BD05B93">
            <w:pPr>
              <w:pStyle w:val="10"/>
              <w:spacing w:before="1" w:line="245" w:lineRule="auto"/>
              <w:ind w:left="192" w:right="14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Misinterprets </w:t>
            </w:r>
            <w:r>
              <w:rPr>
                <w:sz w:val="20"/>
              </w:rPr>
              <w:t xml:space="preserve">or fails to </w:t>
            </w:r>
            <w:r>
              <w:rPr>
                <w:spacing w:val="-2"/>
                <w:sz w:val="20"/>
              </w:rPr>
              <w:t xml:space="preserve">understand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scenario</w:t>
            </w:r>
          </w:p>
        </w:tc>
      </w:tr>
      <w:tr w14:paraId="40EBDEC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9" w:hRule="atLeast"/>
        </w:trPr>
        <w:tc>
          <w:tcPr>
            <w:tcW w:w="1500" w:type="dxa"/>
          </w:tcPr>
          <w:p w14:paraId="53507A4A">
            <w:pPr>
              <w:pStyle w:val="10"/>
              <w:spacing w:before="116"/>
              <w:rPr>
                <w:rFonts w:ascii="Arial" w:hAnsi="Arial"/>
                <w:b/>
                <w:sz w:val="20"/>
              </w:rPr>
            </w:pPr>
          </w:p>
          <w:p w14:paraId="70E6BEC1">
            <w:pPr>
              <w:pStyle w:val="10"/>
              <w:ind w:left="158" w:right="83" w:firstLine="38"/>
              <w:rPr>
                <w:sz w:val="20"/>
              </w:rPr>
            </w:pPr>
            <w:r>
              <w:rPr>
                <w:spacing w:val="-2"/>
                <w:sz w:val="20"/>
              </w:rPr>
              <w:t>Identification 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Key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721" w:type="dxa"/>
          </w:tcPr>
          <w:p w14:paraId="3C0FF907">
            <w:pPr>
              <w:pStyle w:val="10"/>
              <w:spacing w:line="245" w:lineRule="auto"/>
              <w:ind w:left="213" w:right="169" w:firstLine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Accurately </w:t>
            </w:r>
            <w:r>
              <w:rPr>
                <w:sz w:val="20"/>
              </w:rPr>
              <w:t xml:space="preserve">identifies all </w:t>
            </w:r>
            <w:r>
              <w:rPr>
                <w:spacing w:val="-2"/>
                <w:sz w:val="20"/>
              </w:rPr>
              <w:t>relevant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issues</w:t>
            </w:r>
          </w:p>
          <w:p w14:paraId="23B34023">
            <w:pPr>
              <w:pStyle w:val="10"/>
              <w:spacing w:line="228" w:lineRule="exact"/>
              <w:ind w:left="188" w:right="148"/>
              <w:jc w:val="center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factors </w:t>
            </w:r>
            <w:r>
              <w:rPr>
                <w:spacing w:val="-2"/>
                <w:sz w:val="20"/>
              </w:rPr>
              <w:t>involved</w:t>
            </w:r>
          </w:p>
        </w:tc>
        <w:tc>
          <w:tcPr>
            <w:tcW w:w="1541" w:type="dxa"/>
          </w:tcPr>
          <w:p w14:paraId="1DB1374E">
            <w:pPr>
              <w:pStyle w:val="10"/>
              <w:spacing w:before="113" w:line="245" w:lineRule="auto"/>
              <w:ind w:left="141" w:right="10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Identifies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most </w:t>
            </w:r>
            <w:r>
              <w:rPr>
                <w:sz w:val="20"/>
              </w:rPr>
              <w:t xml:space="preserve">key issues with minor </w:t>
            </w:r>
            <w:r>
              <w:rPr>
                <w:spacing w:val="-2"/>
                <w:sz w:val="20"/>
              </w:rPr>
              <w:t>omissions</w:t>
            </w:r>
          </w:p>
        </w:tc>
        <w:tc>
          <w:tcPr>
            <w:tcW w:w="1538" w:type="dxa"/>
          </w:tcPr>
          <w:p w14:paraId="1BC2C2CB">
            <w:pPr>
              <w:pStyle w:val="10"/>
              <w:spacing w:line="245" w:lineRule="auto"/>
              <w:ind w:left="162" w:right="112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Identifies limited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issues; </w:t>
            </w:r>
            <w:r>
              <w:rPr>
                <w:spacing w:val="-4"/>
                <w:sz w:val="20"/>
              </w:rPr>
              <w:t>some</w:t>
            </w:r>
          </w:p>
          <w:p w14:paraId="13BB7E7C">
            <w:pPr>
              <w:pStyle w:val="10"/>
              <w:spacing w:line="228" w:lineRule="exact"/>
              <w:ind w:left="149" w:right="10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irrelevant </w:t>
            </w:r>
            <w:r>
              <w:rPr>
                <w:spacing w:val="-2"/>
                <w:sz w:val="20"/>
              </w:rPr>
              <w:t>points</w:t>
            </w:r>
          </w:p>
        </w:tc>
        <w:tc>
          <w:tcPr>
            <w:tcW w:w="1481" w:type="dxa"/>
          </w:tcPr>
          <w:p w14:paraId="1C89A524">
            <w:pPr>
              <w:pStyle w:val="10"/>
              <w:spacing w:before="228" w:line="245" w:lineRule="auto"/>
              <w:ind w:left="262" w:right="209" w:hanging="4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>identify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key issues</w:t>
            </w:r>
          </w:p>
        </w:tc>
      </w:tr>
      <w:tr w14:paraId="3BD7ED5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9" w:hRule="atLeast"/>
        </w:trPr>
        <w:tc>
          <w:tcPr>
            <w:tcW w:w="1500" w:type="dxa"/>
          </w:tcPr>
          <w:p w14:paraId="24AC0356">
            <w:pPr>
              <w:pStyle w:val="10"/>
              <w:spacing w:before="226"/>
              <w:rPr>
                <w:rFonts w:ascii="Arial" w:hAnsi="Arial"/>
                <w:b/>
                <w:sz w:val="20"/>
              </w:rPr>
            </w:pPr>
          </w:p>
          <w:p w14:paraId="5A97A23C">
            <w:pPr>
              <w:pStyle w:val="10"/>
              <w:spacing w:line="245" w:lineRule="auto"/>
              <w:ind w:left="335" w:right="136" w:hanging="178"/>
              <w:rPr>
                <w:sz w:val="20"/>
              </w:rPr>
            </w:pPr>
            <w:r>
              <w:rPr>
                <w:spacing w:val="-2"/>
                <w:sz w:val="20"/>
              </w:rPr>
              <w:t>Application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 Concepts</w:t>
            </w:r>
          </w:p>
        </w:tc>
        <w:tc>
          <w:tcPr>
            <w:tcW w:w="1721" w:type="dxa"/>
          </w:tcPr>
          <w:p w14:paraId="5B74A522">
            <w:pPr>
              <w:pStyle w:val="10"/>
              <w:spacing w:before="5" w:line="242" w:lineRule="auto"/>
              <w:ind w:left="323" w:right="280" w:firstLine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Applies appropriate concepts effectively</w:t>
            </w:r>
            <w:r>
              <w:rPr>
                <w:spacing w:val="-5"/>
                <w:sz w:val="20"/>
              </w:rPr>
              <w:t xml:space="preserve"> to</w:t>
            </w:r>
          </w:p>
          <w:p w14:paraId="111A88D2">
            <w:pPr>
              <w:pStyle w:val="10"/>
              <w:spacing w:before="14" w:line="208" w:lineRule="exact"/>
              <w:ind w:left="188" w:right="146"/>
              <w:jc w:val="center"/>
              <w:rPr>
                <w:sz w:val="20"/>
              </w:rPr>
            </w:pPr>
            <w:r>
              <w:rPr>
                <w:sz w:val="20"/>
              </w:rPr>
              <w:t>address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scenario</w:t>
            </w:r>
          </w:p>
        </w:tc>
        <w:tc>
          <w:tcPr>
            <w:tcW w:w="1541" w:type="dxa"/>
          </w:tcPr>
          <w:p w14:paraId="5B90B555">
            <w:pPr>
              <w:pStyle w:val="10"/>
              <w:spacing w:before="110"/>
              <w:rPr>
                <w:rFonts w:ascii="Arial" w:hAnsi="Arial"/>
                <w:b/>
                <w:sz w:val="20"/>
              </w:rPr>
            </w:pPr>
          </w:p>
          <w:p w14:paraId="0657BF25">
            <w:pPr>
              <w:pStyle w:val="10"/>
              <w:spacing w:before="1" w:line="245" w:lineRule="auto"/>
              <w:ind w:left="182" w:right="140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Applies concepts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z w:val="20"/>
              </w:rPr>
              <w:t>minor errors</w:t>
            </w:r>
          </w:p>
        </w:tc>
        <w:tc>
          <w:tcPr>
            <w:tcW w:w="1538" w:type="dxa"/>
          </w:tcPr>
          <w:p w14:paraId="14B811CA">
            <w:pPr>
              <w:pStyle w:val="10"/>
              <w:spacing w:before="225" w:line="245" w:lineRule="auto"/>
              <w:ind w:left="314" w:right="267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Limited or </w:t>
            </w:r>
            <w:r>
              <w:rPr>
                <w:spacing w:val="-2"/>
                <w:sz w:val="20"/>
              </w:rPr>
              <w:t xml:space="preserve">partially correct </w:t>
            </w:r>
            <w:r>
              <w:rPr>
                <w:spacing w:val="-4"/>
                <w:sz w:val="20"/>
              </w:rPr>
              <w:t>application</w:t>
            </w:r>
          </w:p>
        </w:tc>
        <w:tc>
          <w:tcPr>
            <w:tcW w:w="1481" w:type="dxa"/>
          </w:tcPr>
          <w:p w14:paraId="4F1C2D15">
            <w:pPr>
              <w:pStyle w:val="10"/>
              <w:spacing w:before="225" w:line="245" w:lineRule="auto"/>
              <w:ind w:left="192" w:right="14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Unable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 apply relevant concepts</w:t>
            </w:r>
          </w:p>
        </w:tc>
      </w:tr>
      <w:tr w14:paraId="4429176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1" w:hRule="atLeast"/>
        </w:trPr>
        <w:tc>
          <w:tcPr>
            <w:tcW w:w="1500" w:type="dxa"/>
          </w:tcPr>
          <w:p w14:paraId="2D297DA4">
            <w:pPr>
              <w:pStyle w:val="10"/>
              <w:spacing w:before="115"/>
              <w:rPr>
                <w:rFonts w:ascii="Arial" w:hAnsi="Arial"/>
                <w:b/>
                <w:sz w:val="20"/>
              </w:rPr>
            </w:pPr>
          </w:p>
          <w:p w14:paraId="7571EA24">
            <w:pPr>
              <w:pStyle w:val="10"/>
              <w:spacing w:line="245" w:lineRule="auto"/>
              <w:ind w:left="436" w:right="349" w:hanging="63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Decision </w:t>
            </w:r>
            <w:r>
              <w:rPr>
                <w:spacing w:val="-2"/>
                <w:sz w:val="20"/>
              </w:rPr>
              <w:t>Making</w:t>
            </w:r>
          </w:p>
        </w:tc>
        <w:tc>
          <w:tcPr>
            <w:tcW w:w="1721" w:type="dxa"/>
          </w:tcPr>
          <w:p w14:paraId="2119CFB0">
            <w:pPr>
              <w:pStyle w:val="10"/>
              <w:spacing w:before="2" w:line="245" w:lineRule="auto"/>
              <w:ind w:left="220" w:right="206" w:firstLine="35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Makes </w:t>
            </w:r>
            <w:r>
              <w:rPr>
                <w:spacing w:val="-4"/>
                <w:sz w:val="20"/>
              </w:rPr>
              <w:t>well-reasoned,</w:t>
            </w:r>
          </w:p>
          <w:p w14:paraId="03EAB922">
            <w:pPr>
              <w:pStyle w:val="10"/>
              <w:spacing w:line="245" w:lineRule="auto"/>
              <w:ind w:left="4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logical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decisions </w:t>
            </w:r>
            <w:r>
              <w:rPr>
                <w:sz w:val="20"/>
              </w:rPr>
              <w:t>with strong</w:t>
            </w:r>
          </w:p>
          <w:p w14:paraId="65C96416">
            <w:pPr>
              <w:pStyle w:val="10"/>
              <w:spacing w:line="207" w:lineRule="exact"/>
              <w:ind w:left="188" w:right="14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rationale</w:t>
            </w:r>
          </w:p>
        </w:tc>
        <w:tc>
          <w:tcPr>
            <w:tcW w:w="1541" w:type="dxa"/>
          </w:tcPr>
          <w:p w14:paraId="6B177CA4">
            <w:pPr>
              <w:pStyle w:val="10"/>
              <w:spacing w:line="245" w:lineRule="auto"/>
              <w:ind w:left="165" w:right="123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Makes reasonable decisions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>some</w:t>
            </w:r>
          </w:p>
          <w:p w14:paraId="62626AD1">
            <w:pPr>
              <w:pStyle w:val="10"/>
              <w:spacing w:line="208" w:lineRule="exact"/>
              <w:ind w:left="4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538" w:type="dxa"/>
          </w:tcPr>
          <w:p w14:paraId="4C3124F1">
            <w:pPr>
              <w:pStyle w:val="10"/>
              <w:spacing w:before="113" w:line="245" w:lineRule="auto"/>
              <w:ind w:left="168" w:right="118" w:hanging="5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Makes weak </w:t>
            </w:r>
            <w:r>
              <w:rPr>
                <w:spacing w:val="-2"/>
                <w:sz w:val="20"/>
              </w:rPr>
              <w:t>decisions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 limited justification</w:t>
            </w:r>
          </w:p>
        </w:tc>
        <w:tc>
          <w:tcPr>
            <w:tcW w:w="1481" w:type="dxa"/>
          </w:tcPr>
          <w:p w14:paraId="174FCFC3">
            <w:pPr>
              <w:pStyle w:val="10"/>
              <w:spacing w:line="245" w:lineRule="auto"/>
              <w:ind w:left="337" w:right="285" w:firstLine="43"/>
              <w:jc w:val="both"/>
              <w:rPr>
                <w:sz w:val="20"/>
              </w:rPr>
            </w:pPr>
            <w:r>
              <w:rPr>
                <w:sz w:val="20"/>
              </w:rPr>
              <w:t xml:space="preserve">No clear </w:t>
            </w:r>
            <w:r>
              <w:rPr>
                <w:spacing w:val="-2"/>
                <w:sz w:val="20"/>
              </w:rPr>
              <w:t xml:space="preserve">decisions </w:t>
            </w:r>
            <w:r>
              <w:rPr>
                <w:sz w:val="20"/>
              </w:rPr>
              <w:t xml:space="preserve">made or </w:t>
            </w:r>
            <w:r>
              <w:rPr>
                <w:spacing w:val="-2"/>
                <w:sz w:val="20"/>
              </w:rPr>
              <w:t>rationale</w:t>
            </w:r>
          </w:p>
          <w:p w14:paraId="45DE1D0C">
            <w:pPr>
              <w:pStyle w:val="10"/>
              <w:spacing w:line="208" w:lineRule="exact"/>
              <w:ind w:left="337"/>
              <w:rPr>
                <w:sz w:val="20"/>
              </w:rPr>
            </w:pPr>
            <w:r>
              <w:rPr>
                <w:spacing w:val="-2"/>
                <w:sz w:val="20"/>
              </w:rPr>
              <w:t>provided</w:t>
            </w:r>
          </w:p>
        </w:tc>
      </w:tr>
      <w:tr w14:paraId="1F4AA08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9" w:hRule="atLeast"/>
        </w:trPr>
        <w:tc>
          <w:tcPr>
            <w:tcW w:w="1500" w:type="dxa"/>
          </w:tcPr>
          <w:p w14:paraId="37681FED">
            <w:pPr>
              <w:pStyle w:val="10"/>
              <w:spacing w:before="108"/>
              <w:rPr>
                <w:rFonts w:ascii="Arial" w:hAnsi="Arial"/>
                <w:b/>
                <w:sz w:val="20"/>
              </w:rPr>
            </w:pPr>
          </w:p>
          <w:p w14:paraId="5843DE9D">
            <w:pPr>
              <w:pStyle w:val="10"/>
              <w:spacing w:line="245" w:lineRule="auto"/>
              <w:ind w:left="309" w:right="282" w:firstLine="55"/>
              <w:rPr>
                <w:sz w:val="20"/>
              </w:rPr>
            </w:pPr>
            <w:r>
              <w:rPr>
                <w:sz w:val="20"/>
              </w:rPr>
              <w:t xml:space="preserve">Clarity of </w:t>
            </w:r>
            <w:r>
              <w:rPr>
                <w:spacing w:val="-4"/>
                <w:sz w:val="20"/>
              </w:rPr>
              <w:t>Response</w:t>
            </w:r>
          </w:p>
        </w:tc>
        <w:tc>
          <w:tcPr>
            <w:tcW w:w="1721" w:type="dxa"/>
          </w:tcPr>
          <w:p w14:paraId="204DBDCC">
            <w:pPr>
              <w:pStyle w:val="10"/>
              <w:spacing w:before="2" w:line="242" w:lineRule="auto"/>
              <w:ind w:left="212" w:right="167" w:hanging="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Response is </w:t>
            </w:r>
            <w:r>
              <w:rPr>
                <w:spacing w:val="-2"/>
                <w:sz w:val="20"/>
              </w:rPr>
              <w:t>clear, structured,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</w:p>
          <w:p w14:paraId="0D99FD13">
            <w:pPr>
              <w:pStyle w:val="10"/>
              <w:spacing w:before="17" w:line="202" w:lineRule="exact"/>
              <w:ind w:left="434" w:right="393" w:firstLine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logically </w:t>
            </w:r>
            <w:r>
              <w:rPr>
                <w:spacing w:val="-4"/>
                <w:sz w:val="20"/>
              </w:rPr>
              <w:t>presented</w:t>
            </w:r>
          </w:p>
        </w:tc>
        <w:tc>
          <w:tcPr>
            <w:tcW w:w="1541" w:type="dxa"/>
          </w:tcPr>
          <w:p w14:paraId="5B0D4A85">
            <w:pPr>
              <w:pStyle w:val="10"/>
              <w:spacing w:before="223" w:line="245" w:lineRule="auto"/>
              <w:ind w:left="225" w:right="186" w:firstLine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Generally </w:t>
            </w:r>
            <w:r>
              <w:rPr>
                <w:sz w:val="20"/>
              </w:rPr>
              <w:t xml:space="preserve">clear with </w:t>
            </w:r>
            <w:r>
              <w:rPr>
                <w:spacing w:val="-2"/>
                <w:sz w:val="20"/>
              </w:rPr>
              <w:t>minor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538" w:type="dxa"/>
          </w:tcPr>
          <w:p w14:paraId="035C1631">
            <w:pPr>
              <w:pStyle w:val="10"/>
              <w:spacing w:before="108" w:line="245" w:lineRule="auto"/>
              <w:ind w:left="151" w:right="10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Somewhat </w:t>
            </w:r>
            <w:r>
              <w:rPr>
                <w:sz w:val="20"/>
              </w:rPr>
              <w:t xml:space="preserve">unclear or </w:t>
            </w:r>
            <w:r>
              <w:rPr>
                <w:spacing w:val="-2"/>
                <w:sz w:val="20"/>
              </w:rPr>
              <w:t>poorly structured</w:t>
            </w:r>
          </w:p>
        </w:tc>
        <w:tc>
          <w:tcPr>
            <w:tcW w:w="1481" w:type="dxa"/>
          </w:tcPr>
          <w:p w14:paraId="174285D2">
            <w:pPr>
              <w:pStyle w:val="10"/>
              <w:spacing w:before="223" w:line="245" w:lineRule="auto"/>
              <w:ind w:left="137" w:firstLine="3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Disorganized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difficult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3D42861F">
      <w:pPr>
        <w:pStyle w:val="10"/>
        <w:spacing w:after="0" w:line="245" w:lineRule="auto"/>
        <w:rPr>
          <w:sz w:val="20"/>
        </w:rPr>
        <w:sectPr>
          <w:type w:val="continuous"/>
          <w:pgSz w:w="11930" w:h="16850"/>
          <w:pgMar w:top="1400" w:right="566" w:bottom="280" w:left="1133" w:header="0" w:footer="0" w:gutter="0"/>
          <w:cols w:space="720" w:num="1"/>
          <w:docGrid w:linePitch="312" w:charSpace="0"/>
        </w:sectPr>
      </w:pPr>
    </w:p>
    <w:p w14:paraId="0C765A62">
      <w:pPr>
        <w:pStyle w:val="7"/>
        <w:spacing w:before="75"/>
        <w:ind w:left="283" w:right="840"/>
      </w:pPr>
      <w:r>
        <w:t>Q1.</w:t>
      </w:r>
      <w:r>
        <w:rPr>
          <w:spacing w:val="-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t>stores</w:t>
      </w:r>
      <w:r>
        <w:rPr>
          <w:spacing w:val="-2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course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table. Analyze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structure and identify normalization issues, then redesign it up to 3NF.</w:t>
      </w:r>
    </w:p>
    <w:p w14:paraId="00E26C1A">
      <w:pPr>
        <w:pStyle w:val="7"/>
        <w:spacing w:after="4" w:line="480" w:lineRule="auto"/>
        <w:ind w:left="283" w:right="6880"/>
      </w:pPr>
      <w:r>
        <w:t>(BL4 – Analyze) Unnormalized</w:t>
      </w:r>
      <w:r>
        <w:rPr>
          <w:spacing w:val="-15"/>
        </w:rPr>
        <w:t xml:space="preserve"> </w:t>
      </w:r>
      <w:r>
        <w:t>Table</w:t>
      </w:r>
      <w:r>
        <w:rPr>
          <w:spacing w:val="-15"/>
        </w:rPr>
        <w:t xml:space="preserve"> </w:t>
      </w:r>
      <w:r>
        <w:t>(UNF)</w:t>
      </w:r>
    </w:p>
    <w:tbl>
      <w:tblPr>
        <w:tblStyle w:val="6"/>
        <w:tblW w:w="0" w:type="auto"/>
        <w:tblInd w:w="1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71"/>
        <w:gridCol w:w="1683"/>
        <w:gridCol w:w="1455"/>
        <w:gridCol w:w="1635"/>
        <w:gridCol w:w="1376"/>
        <w:gridCol w:w="1685"/>
      </w:tblGrid>
      <w:tr w14:paraId="097892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 w:hRule="atLeast"/>
        </w:trPr>
        <w:tc>
          <w:tcPr>
            <w:tcW w:w="1471" w:type="dxa"/>
          </w:tcPr>
          <w:p w14:paraId="7DD554C1">
            <w:pPr>
              <w:pStyle w:val="10"/>
              <w:spacing w:before="1" w:line="233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Student_ID</w:t>
            </w:r>
          </w:p>
        </w:tc>
        <w:tc>
          <w:tcPr>
            <w:tcW w:w="1683" w:type="dxa"/>
          </w:tcPr>
          <w:p w14:paraId="730F2F35">
            <w:pPr>
              <w:pStyle w:val="10"/>
              <w:spacing w:before="1" w:line="233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Student_Name</w:t>
            </w:r>
          </w:p>
        </w:tc>
        <w:tc>
          <w:tcPr>
            <w:tcW w:w="1455" w:type="dxa"/>
          </w:tcPr>
          <w:p w14:paraId="28CE99FB">
            <w:pPr>
              <w:pStyle w:val="10"/>
              <w:spacing w:before="1" w:line="233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Course_ID</w:t>
            </w:r>
          </w:p>
        </w:tc>
        <w:tc>
          <w:tcPr>
            <w:tcW w:w="1635" w:type="dxa"/>
          </w:tcPr>
          <w:p w14:paraId="1AAFE55D">
            <w:pPr>
              <w:pStyle w:val="10"/>
              <w:spacing w:before="1" w:line="233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Course_Name</w:t>
            </w:r>
          </w:p>
        </w:tc>
        <w:tc>
          <w:tcPr>
            <w:tcW w:w="1376" w:type="dxa"/>
          </w:tcPr>
          <w:p w14:paraId="1C6823DF">
            <w:pPr>
              <w:pStyle w:val="10"/>
              <w:spacing w:before="1" w:line="233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Faculty</w:t>
            </w:r>
          </w:p>
        </w:tc>
        <w:tc>
          <w:tcPr>
            <w:tcW w:w="1685" w:type="dxa"/>
          </w:tcPr>
          <w:p w14:paraId="33ECA460">
            <w:pPr>
              <w:pStyle w:val="10"/>
              <w:spacing w:before="1" w:line="233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Faculty_Phone</w:t>
            </w:r>
          </w:p>
        </w:tc>
      </w:tr>
      <w:tr w14:paraId="64DFE7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</w:trPr>
        <w:tc>
          <w:tcPr>
            <w:tcW w:w="1471" w:type="dxa"/>
          </w:tcPr>
          <w:p w14:paraId="3A67EED7">
            <w:pPr>
              <w:pStyle w:val="10"/>
              <w:spacing w:before="1" w:line="231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101</w:t>
            </w:r>
          </w:p>
        </w:tc>
        <w:tc>
          <w:tcPr>
            <w:tcW w:w="1683" w:type="dxa"/>
          </w:tcPr>
          <w:p w14:paraId="2BB19766">
            <w:pPr>
              <w:pStyle w:val="10"/>
              <w:spacing w:before="1" w:line="231" w:lineRule="exact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Rahul</w:t>
            </w:r>
          </w:p>
        </w:tc>
        <w:tc>
          <w:tcPr>
            <w:tcW w:w="1455" w:type="dxa"/>
          </w:tcPr>
          <w:p w14:paraId="7AED526B">
            <w:pPr>
              <w:pStyle w:val="10"/>
              <w:spacing w:before="1" w:line="231" w:lineRule="exact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C101</w:t>
            </w:r>
          </w:p>
        </w:tc>
        <w:tc>
          <w:tcPr>
            <w:tcW w:w="1635" w:type="dxa"/>
          </w:tcPr>
          <w:p w14:paraId="12BF0602">
            <w:pPr>
              <w:pStyle w:val="10"/>
              <w:spacing w:before="1" w:line="231" w:lineRule="exact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DBMS</w:t>
            </w:r>
          </w:p>
        </w:tc>
        <w:tc>
          <w:tcPr>
            <w:tcW w:w="1376" w:type="dxa"/>
          </w:tcPr>
          <w:p w14:paraId="0209A4F7">
            <w:pPr>
              <w:pStyle w:val="10"/>
              <w:spacing w:before="1" w:line="231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Ramesh</w:t>
            </w:r>
          </w:p>
        </w:tc>
        <w:tc>
          <w:tcPr>
            <w:tcW w:w="1685" w:type="dxa"/>
          </w:tcPr>
          <w:p w14:paraId="46E98952">
            <w:pPr>
              <w:pStyle w:val="10"/>
              <w:spacing w:before="1" w:line="231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9876543210</w:t>
            </w:r>
          </w:p>
        </w:tc>
      </w:tr>
      <w:tr w14:paraId="0A6B1F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1471" w:type="dxa"/>
          </w:tcPr>
          <w:p w14:paraId="6375EE6E">
            <w:pPr>
              <w:pStyle w:val="10"/>
              <w:spacing w:before="1" w:line="233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101</w:t>
            </w:r>
          </w:p>
        </w:tc>
        <w:tc>
          <w:tcPr>
            <w:tcW w:w="1683" w:type="dxa"/>
          </w:tcPr>
          <w:p w14:paraId="16708CC7">
            <w:pPr>
              <w:pStyle w:val="10"/>
              <w:spacing w:before="1" w:line="233" w:lineRule="exact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Rahul</w:t>
            </w:r>
          </w:p>
        </w:tc>
        <w:tc>
          <w:tcPr>
            <w:tcW w:w="1455" w:type="dxa"/>
          </w:tcPr>
          <w:p w14:paraId="0AB033C2">
            <w:pPr>
              <w:pStyle w:val="10"/>
              <w:spacing w:before="1" w:line="233" w:lineRule="exact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C102</w:t>
            </w:r>
          </w:p>
        </w:tc>
        <w:tc>
          <w:tcPr>
            <w:tcW w:w="1635" w:type="dxa"/>
          </w:tcPr>
          <w:p w14:paraId="5C9325B6">
            <w:pPr>
              <w:pStyle w:val="10"/>
              <w:spacing w:before="1" w:line="233" w:lineRule="exact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Java</w:t>
            </w:r>
          </w:p>
        </w:tc>
        <w:tc>
          <w:tcPr>
            <w:tcW w:w="1376" w:type="dxa"/>
          </w:tcPr>
          <w:p w14:paraId="31084A56">
            <w:pPr>
              <w:pStyle w:val="10"/>
              <w:spacing w:before="1" w:line="233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Suresh</w:t>
            </w:r>
          </w:p>
        </w:tc>
        <w:tc>
          <w:tcPr>
            <w:tcW w:w="1685" w:type="dxa"/>
          </w:tcPr>
          <w:p w14:paraId="530C4925">
            <w:pPr>
              <w:pStyle w:val="10"/>
              <w:spacing w:before="1" w:line="233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9876543211</w:t>
            </w:r>
          </w:p>
        </w:tc>
      </w:tr>
      <w:tr w14:paraId="7C1384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 w:hRule="atLeast"/>
        </w:trPr>
        <w:tc>
          <w:tcPr>
            <w:tcW w:w="1471" w:type="dxa"/>
          </w:tcPr>
          <w:p w14:paraId="50FA7D03">
            <w:pPr>
              <w:pStyle w:val="10"/>
              <w:spacing w:before="1" w:line="233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102</w:t>
            </w:r>
          </w:p>
        </w:tc>
        <w:tc>
          <w:tcPr>
            <w:tcW w:w="1683" w:type="dxa"/>
          </w:tcPr>
          <w:p w14:paraId="08DD3661">
            <w:pPr>
              <w:pStyle w:val="10"/>
              <w:spacing w:before="1" w:line="233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Priya</w:t>
            </w:r>
          </w:p>
        </w:tc>
        <w:tc>
          <w:tcPr>
            <w:tcW w:w="1455" w:type="dxa"/>
          </w:tcPr>
          <w:p w14:paraId="2624542B">
            <w:pPr>
              <w:pStyle w:val="10"/>
              <w:spacing w:before="1" w:line="233" w:lineRule="exact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C101</w:t>
            </w:r>
          </w:p>
        </w:tc>
        <w:tc>
          <w:tcPr>
            <w:tcW w:w="1635" w:type="dxa"/>
          </w:tcPr>
          <w:p w14:paraId="01951E5D">
            <w:pPr>
              <w:pStyle w:val="10"/>
              <w:spacing w:before="1" w:line="233" w:lineRule="exact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DBMS</w:t>
            </w:r>
          </w:p>
        </w:tc>
        <w:tc>
          <w:tcPr>
            <w:tcW w:w="1376" w:type="dxa"/>
          </w:tcPr>
          <w:p w14:paraId="3710CDC1">
            <w:pPr>
              <w:pStyle w:val="10"/>
              <w:spacing w:before="1" w:line="233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Ramesh</w:t>
            </w:r>
          </w:p>
        </w:tc>
        <w:tc>
          <w:tcPr>
            <w:tcW w:w="1685" w:type="dxa"/>
          </w:tcPr>
          <w:p w14:paraId="0F8766BF">
            <w:pPr>
              <w:pStyle w:val="10"/>
              <w:spacing w:before="1" w:line="233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9876543210</w:t>
            </w:r>
          </w:p>
        </w:tc>
      </w:tr>
    </w:tbl>
    <w:p w14:paraId="44BB9F5E">
      <w:pPr>
        <w:pStyle w:val="7"/>
        <w:spacing w:before="249"/>
        <w:ind w:left="283"/>
      </w:pPr>
      <w:r>
        <w:rPr>
          <w:spacing w:val="-2"/>
        </w:rPr>
        <w:t>Problems</w:t>
      </w:r>
    </w:p>
    <w:p w14:paraId="14568F5D">
      <w:pPr>
        <w:pStyle w:val="7"/>
        <w:spacing w:before="3"/>
      </w:pPr>
    </w:p>
    <w:p w14:paraId="413FC6BB">
      <w:pPr>
        <w:pStyle w:val="9"/>
        <w:numPr>
          <w:ilvl w:val="0"/>
          <w:numId w:val="1"/>
        </w:numPr>
        <w:tabs>
          <w:tab w:val="left" w:pos="1003"/>
        </w:tabs>
        <w:spacing w:before="0" w:after="0" w:line="240" w:lineRule="auto"/>
        <w:ind w:left="1003" w:right="0" w:hanging="360"/>
        <w:jc w:val="left"/>
        <w:rPr>
          <w:sz w:val="22"/>
        </w:rPr>
      </w:pPr>
      <w:r>
        <w:rPr>
          <w:sz w:val="22"/>
        </w:rPr>
        <w:t xml:space="preserve">Data </w:t>
      </w:r>
      <w:r>
        <w:rPr>
          <w:spacing w:val="-2"/>
          <w:sz w:val="22"/>
        </w:rPr>
        <w:t>redundancy.</w:t>
      </w:r>
    </w:p>
    <w:p w14:paraId="7843EAA8">
      <w:pPr>
        <w:spacing w:before="2" w:line="240" w:lineRule="auto"/>
        <w:rPr>
          <w:sz w:val="22"/>
        </w:rPr>
      </w:pPr>
    </w:p>
    <w:p w14:paraId="34C84628">
      <w:pPr>
        <w:pStyle w:val="9"/>
        <w:numPr>
          <w:ilvl w:val="0"/>
          <w:numId w:val="1"/>
        </w:numPr>
        <w:tabs>
          <w:tab w:val="left" w:pos="1003"/>
        </w:tabs>
        <w:spacing w:before="0" w:after="0" w:line="240" w:lineRule="auto"/>
        <w:ind w:left="1003" w:right="0" w:hanging="360"/>
        <w:jc w:val="left"/>
        <w:rPr>
          <w:sz w:val="22"/>
        </w:rPr>
      </w:pPr>
      <w:r>
        <w:rPr>
          <w:sz w:val="22"/>
        </w:rPr>
        <w:t>Update</w:t>
      </w:r>
      <w:r>
        <w:rPr>
          <w:spacing w:val="-2"/>
          <w:sz w:val="22"/>
        </w:rPr>
        <w:t xml:space="preserve"> anomaly.</w:t>
      </w:r>
    </w:p>
    <w:p w14:paraId="05327E9D">
      <w:pPr>
        <w:spacing w:before="3" w:line="240" w:lineRule="auto"/>
        <w:rPr>
          <w:sz w:val="22"/>
        </w:rPr>
      </w:pPr>
    </w:p>
    <w:p w14:paraId="459B4CEC">
      <w:pPr>
        <w:pStyle w:val="9"/>
        <w:numPr>
          <w:ilvl w:val="0"/>
          <w:numId w:val="1"/>
        </w:numPr>
        <w:tabs>
          <w:tab w:val="left" w:pos="1003"/>
        </w:tabs>
        <w:spacing w:before="0" w:after="0" w:line="240" w:lineRule="auto"/>
        <w:ind w:left="1003" w:right="0" w:hanging="360"/>
        <w:jc w:val="left"/>
        <w:rPr>
          <w:sz w:val="22"/>
        </w:rPr>
      </w:pPr>
      <w:r>
        <w:rPr>
          <w:sz w:val="22"/>
        </w:rPr>
        <w:t>Insertion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anomaly.</w:t>
      </w:r>
    </w:p>
    <w:p w14:paraId="18B7397D">
      <w:pPr>
        <w:spacing w:before="2" w:line="240" w:lineRule="auto"/>
        <w:rPr>
          <w:sz w:val="22"/>
        </w:rPr>
      </w:pPr>
    </w:p>
    <w:p w14:paraId="19778DA8">
      <w:pPr>
        <w:pStyle w:val="9"/>
        <w:numPr>
          <w:ilvl w:val="0"/>
          <w:numId w:val="1"/>
        </w:numPr>
        <w:tabs>
          <w:tab w:val="left" w:pos="1003"/>
        </w:tabs>
        <w:spacing w:before="0" w:after="0" w:line="240" w:lineRule="auto"/>
        <w:ind w:left="1003" w:right="0" w:hanging="360"/>
        <w:jc w:val="left"/>
        <w:rPr>
          <w:sz w:val="22"/>
        </w:rPr>
      </w:pPr>
      <w:r>
        <w:rPr>
          <w:sz w:val="22"/>
        </w:rPr>
        <w:t>Deletion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anomaly.</w:t>
      </w:r>
    </w:p>
    <w:p w14:paraId="6B90B745">
      <w:pPr>
        <w:spacing w:before="0" w:line="240" w:lineRule="auto"/>
        <w:rPr>
          <w:sz w:val="22"/>
        </w:rPr>
      </w:pPr>
    </w:p>
    <w:p w14:paraId="1C843FB6">
      <w:pPr>
        <w:pStyle w:val="7"/>
        <w:ind w:left="283"/>
      </w:pPr>
      <w:r>
        <w:rPr>
          <w:spacing w:val="-5"/>
        </w:rPr>
        <w:t>1NF</w:t>
      </w:r>
    </w:p>
    <w:p w14:paraId="3E55D6A9">
      <w:pPr>
        <w:pStyle w:val="7"/>
        <w:spacing w:before="6"/>
      </w:pPr>
    </w:p>
    <w:p w14:paraId="75EA08EB">
      <w:pPr>
        <w:spacing w:before="1"/>
        <w:ind w:left="283" w:right="0" w:firstLine="0"/>
        <w:jc w:val="left"/>
        <w:rPr>
          <w:sz w:val="22"/>
        </w:rPr>
      </w:pPr>
      <w:r>
        <w:rPr>
          <w:sz w:val="22"/>
        </w:rPr>
        <w:t>Separate</w:t>
      </w:r>
      <w:r>
        <w:rPr>
          <w:spacing w:val="-7"/>
          <w:sz w:val="22"/>
        </w:rPr>
        <w:t xml:space="preserve"> </w:t>
      </w:r>
      <w:r>
        <w:rPr>
          <w:sz w:val="22"/>
        </w:rPr>
        <w:t>repeating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groups.</w:t>
      </w:r>
    </w:p>
    <w:p w14:paraId="642F4C2F">
      <w:pPr>
        <w:spacing w:before="0" w:line="240" w:lineRule="auto"/>
        <w:rPr>
          <w:sz w:val="22"/>
        </w:rPr>
      </w:pPr>
    </w:p>
    <w:p w14:paraId="6D917AC0">
      <w:pPr>
        <w:pStyle w:val="7"/>
        <w:ind w:left="283"/>
      </w:pPr>
      <w:r>
        <w:rPr>
          <w:spacing w:val="-2"/>
        </w:rPr>
        <w:t>Student</w:t>
      </w:r>
    </w:p>
    <w:p w14:paraId="3E0E7AA7">
      <w:pPr>
        <w:pStyle w:val="7"/>
        <w:spacing w:before="49"/>
        <w:rPr>
          <w:sz w:val="20"/>
        </w:rPr>
      </w:pPr>
    </w:p>
    <w:tbl>
      <w:tblPr>
        <w:tblStyle w:val="6"/>
        <w:tblW w:w="0" w:type="auto"/>
        <w:tblInd w:w="261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double" w:color="000000" w:sz="4" w:space="0"/>
          <w:insideV w:val="doub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6"/>
        <w:gridCol w:w="3302"/>
      </w:tblGrid>
      <w:tr w14:paraId="712D1B4B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2606" w:type="dxa"/>
          </w:tcPr>
          <w:p w14:paraId="20FD3769">
            <w:pPr>
              <w:pStyle w:val="10"/>
              <w:spacing w:before="91"/>
              <w:ind w:left="696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Student_ID</w:t>
            </w:r>
          </w:p>
        </w:tc>
        <w:tc>
          <w:tcPr>
            <w:tcW w:w="3302" w:type="dxa"/>
          </w:tcPr>
          <w:p w14:paraId="04048155">
            <w:pPr>
              <w:pStyle w:val="10"/>
              <w:spacing w:before="91"/>
              <w:ind w:left="882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Student_Name</w:t>
            </w:r>
          </w:p>
        </w:tc>
      </w:tr>
      <w:tr w14:paraId="63B97860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2606" w:type="dxa"/>
          </w:tcPr>
          <w:p w14:paraId="5C599DD2">
            <w:pPr>
              <w:pStyle w:val="10"/>
              <w:spacing w:before="85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101</w:t>
            </w:r>
          </w:p>
        </w:tc>
        <w:tc>
          <w:tcPr>
            <w:tcW w:w="3302" w:type="dxa"/>
          </w:tcPr>
          <w:p w14:paraId="33A616E0">
            <w:pPr>
              <w:pStyle w:val="10"/>
              <w:spacing w:before="85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Rahul</w:t>
            </w:r>
          </w:p>
        </w:tc>
      </w:tr>
      <w:tr w14:paraId="356118E0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2606" w:type="dxa"/>
          </w:tcPr>
          <w:p w14:paraId="1A6009B4">
            <w:pPr>
              <w:pStyle w:val="10"/>
              <w:spacing w:before="97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102</w:t>
            </w:r>
          </w:p>
        </w:tc>
        <w:tc>
          <w:tcPr>
            <w:tcW w:w="3302" w:type="dxa"/>
          </w:tcPr>
          <w:p w14:paraId="585ED280">
            <w:pPr>
              <w:pStyle w:val="10"/>
              <w:spacing w:before="97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Priya</w:t>
            </w:r>
          </w:p>
        </w:tc>
      </w:tr>
    </w:tbl>
    <w:p w14:paraId="5153274F">
      <w:pPr>
        <w:pStyle w:val="7"/>
        <w:spacing w:before="250"/>
      </w:pPr>
    </w:p>
    <w:p w14:paraId="2A161ADF">
      <w:pPr>
        <w:pStyle w:val="7"/>
        <w:ind w:left="283"/>
      </w:pPr>
      <w:r>
        <w:rPr>
          <w:spacing w:val="-2"/>
        </w:rPr>
        <w:t>Course</w:t>
      </w:r>
    </w:p>
    <w:p w14:paraId="2506EDE1">
      <w:pPr>
        <w:pStyle w:val="7"/>
        <w:spacing w:before="49"/>
        <w:rPr>
          <w:sz w:val="20"/>
        </w:rPr>
      </w:pPr>
    </w:p>
    <w:tbl>
      <w:tblPr>
        <w:tblStyle w:val="6"/>
        <w:tblW w:w="0" w:type="auto"/>
        <w:tblInd w:w="261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double" w:color="000000" w:sz="4" w:space="0"/>
          <w:insideV w:val="doub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66"/>
        <w:gridCol w:w="2523"/>
        <w:gridCol w:w="1392"/>
      </w:tblGrid>
      <w:tr w14:paraId="7D712078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1966" w:type="dxa"/>
          </w:tcPr>
          <w:p w14:paraId="64D64345">
            <w:pPr>
              <w:pStyle w:val="10"/>
              <w:spacing w:before="62"/>
              <w:ind w:left="411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Course_ID</w:t>
            </w:r>
          </w:p>
        </w:tc>
        <w:tc>
          <w:tcPr>
            <w:tcW w:w="2523" w:type="dxa"/>
          </w:tcPr>
          <w:p w14:paraId="79220A7A">
            <w:pPr>
              <w:pStyle w:val="10"/>
              <w:spacing w:before="62"/>
              <w:ind w:left="526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Course_Name</w:t>
            </w:r>
          </w:p>
        </w:tc>
        <w:tc>
          <w:tcPr>
            <w:tcW w:w="1392" w:type="dxa"/>
          </w:tcPr>
          <w:p w14:paraId="23325B45">
            <w:pPr>
              <w:pStyle w:val="10"/>
              <w:spacing w:before="62"/>
              <w:ind w:left="302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Faculty</w:t>
            </w:r>
          </w:p>
        </w:tc>
      </w:tr>
      <w:tr w14:paraId="1222F882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1966" w:type="dxa"/>
          </w:tcPr>
          <w:p w14:paraId="120C0A83">
            <w:pPr>
              <w:pStyle w:val="10"/>
              <w:spacing w:before="58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C101</w:t>
            </w:r>
          </w:p>
        </w:tc>
        <w:tc>
          <w:tcPr>
            <w:tcW w:w="2523" w:type="dxa"/>
          </w:tcPr>
          <w:p w14:paraId="11CE8DCA">
            <w:pPr>
              <w:pStyle w:val="10"/>
              <w:spacing w:before="58"/>
              <w:ind w:left="3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DBMS</w:t>
            </w:r>
          </w:p>
        </w:tc>
        <w:tc>
          <w:tcPr>
            <w:tcW w:w="1392" w:type="dxa"/>
          </w:tcPr>
          <w:p w14:paraId="5A9759F3">
            <w:pPr>
              <w:pStyle w:val="10"/>
              <w:spacing w:before="58"/>
              <w:ind w:left="3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Ramesh</w:t>
            </w:r>
          </w:p>
        </w:tc>
      </w:tr>
      <w:tr w14:paraId="02CB033D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1966" w:type="dxa"/>
          </w:tcPr>
          <w:p w14:paraId="179C8B29">
            <w:pPr>
              <w:pStyle w:val="10"/>
              <w:spacing w:before="68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C102</w:t>
            </w:r>
          </w:p>
        </w:tc>
        <w:tc>
          <w:tcPr>
            <w:tcW w:w="2523" w:type="dxa"/>
          </w:tcPr>
          <w:p w14:paraId="342A8629">
            <w:pPr>
              <w:pStyle w:val="10"/>
              <w:spacing w:before="68"/>
              <w:ind w:left="3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Java</w:t>
            </w:r>
          </w:p>
        </w:tc>
        <w:tc>
          <w:tcPr>
            <w:tcW w:w="1392" w:type="dxa"/>
          </w:tcPr>
          <w:p w14:paraId="2FF1B6ED">
            <w:pPr>
              <w:pStyle w:val="10"/>
              <w:spacing w:before="68"/>
              <w:ind w:left="3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Suresh</w:t>
            </w:r>
          </w:p>
        </w:tc>
      </w:tr>
    </w:tbl>
    <w:p w14:paraId="07A0453A">
      <w:pPr>
        <w:pStyle w:val="7"/>
        <w:spacing w:before="248"/>
        <w:ind w:left="283"/>
      </w:pPr>
      <w:r>
        <w:rPr>
          <w:spacing w:val="-2"/>
        </w:rPr>
        <w:t>Enrollment</w:t>
      </w:r>
    </w:p>
    <w:p w14:paraId="2726BB39">
      <w:pPr>
        <w:pStyle w:val="7"/>
        <w:spacing w:before="48"/>
        <w:rPr>
          <w:sz w:val="20"/>
        </w:rPr>
      </w:pPr>
    </w:p>
    <w:tbl>
      <w:tblPr>
        <w:tblStyle w:val="6"/>
        <w:tblW w:w="0" w:type="auto"/>
        <w:tblInd w:w="261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double" w:color="000000" w:sz="4" w:space="0"/>
          <w:insideV w:val="doub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57"/>
        <w:gridCol w:w="2903"/>
      </w:tblGrid>
      <w:tr w14:paraId="1C698F01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 w:hRule="atLeast"/>
        </w:trPr>
        <w:tc>
          <w:tcPr>
            <w:tcW w:w="3057" w:type="dxa"/>
          </w:tcPr>
          <w:p w14:paraId="366D4E1D">
            <w:pPr>
              <w:pStyle w:val="10"/>
              <w:spacing w:before="36"/>
              <w:ind w:left="934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Student_ID</w:t>
            </w:r>
          </w:p>
        </w:tc>
        <w:tc>
          <w:tcPr>
            <w:tcW w:w="2903" w:type="dxa"/>
          </w:tcPr>
          <w:p w14:paraId="284C7AD4">
            <w:pPr>
              <w:pStyle w:val="10"/>
              <w:spacing w:before="36"/>
              <w:ind w:left="892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Course_ID</w:t>
            </w:r>
          </w:p>
        </w:tc>
      </w:tr>
      <w:tr w14:paraId="67E62681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3057" w:type="dxa"/>
          </w:tcPr>
          <w:p w14:paraId="48681A86">
            <w:pPr>
              <w:pStyle w:val="10"/>
              <w:spacing w:before="34"/>
              <w:ind w:left="27"/>
              <w:rPr>
                <w:sz w:val="22"/>
              </w:rPr>
            </w:pPr>
            <w:r>
              <w:rPr>
                <w:spacing w:val="-5"/>
                <w:sz w:val="22"/>
              </w:rPr>
              <w:t>101</w:t>
            </w:r>
          </w:p>
        </w:tc>
        <w:tc>
          <w:tcPr>
            <w:tcW w:w="2903" w:type="dxa"/>
          </w:tcPr>
          <w:p w14:paraId="4EFCE1B9">
            <w:pPr>
              <w:pStyle w:val="10"/>
              <w:spacing w:before="34"/>
              <w:ind w:left="30"/>
              <w:rPr>
                <w:sz w:val="22"/>
              </w:rPr>
            </w:pPr>
            <w:r>
              <w:rPr>
                <w:spacing w:val="-4"/>
                <w:sz w:val="22"/>
              </w:rPr>
              <w:t>C101</w:t>
            </w:r>
          </w:p>
        </w:tc>
      </w:tr>
      <w:tr w14:paraId="5F79EFD5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" w:hRule="atLeast"/>
        </w:trPr>
        <w:tc>
          <w:tcPr>
            <w:tcW w:w="3057" w:type="dxa"/>
          </w:tcPr>
          <w:p w14:paraId="2C487297">
            <w:pPr>
              <w:pStyle w:val="10"/>
              <w:spacing w:before="43"/>
              <w:ind w:left="27"/>
              <w:rPr>
                <w:sz w:val="22"/>
              </w:rPr>
            </w:pPr>
            <w:r>
              <w:rPr>
                <w:spacing w:val="-5"/>
                <w:sz w:val="22"/>
              </w:rPr>
              <w:t>101</w:t>
            </w:r>
          </w:p>
        </w:tc>
        <w:tc>
          <w:tcPr>
            <w:tcW w:w="2903" w:type="dxa"/>
          </w:tcPr>
          <w:p w14:paraId="10173C8E">
            <w:pPr>
              <w:pStyle w:val="10"/>
              <w:spacing w:before="43"/>
              <w:ind w:left="30"/>
              <w:rPr>
                <w:sz w:val="22"/>
              </w:rPr>
            </w:pPr>
            <w:r>
              <w:rPr>
                <w:spacing w:val="-4"/>
                <w:sz w:val="22"/>
              </w:rPr>
              <w:t>C102</w:t>
            </w:r>
          </w:p>
        </w:tc>
      </w:tr>
      <w:tr w14:paraId="2BA313A7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3057" w:type="dxa"/>
          </w:tcPr>
          <w:p w14:paraId="253F2016">
            <w:pPr>
              <w:pStyle w:val="10"/>
              <w:spacing w:before="43"/>
              <w:ind w:left="27"/>
              <w:rPr>
                <w:sz w:val="22"/>
              </w:rPr>
            </w:pPr>
            <w:r>
              <w:rPr>
                <w:spacing w:val="-5"/>
                <w:sz w:val="22"/>
              </w:rPr>
              <w:t>102</w:t>
            </w:r>
          </w:p>
        </w:tc>
        <w:tc>
          <w:tcPr>
            <w:tcW w:w="2903" w:type="dxa"/>
          </w:tcPr>
          <w:p w14:paraId="13B4EF1A">
            <w:pPr>
              <w:pStyle w:val="10"/>
              <w:spacing w:before="43"/>
              <w:ind w:left="30"/>
              <w:rPr>
                <w:sz w:val="22"/>
              </w:rPr>
            </w:pPr>
            <w:r>
              <w:rPr>
                <w:spacing w:val="-4"/>
                <w:sz w:val="22"/>
              </w:rPr>
              <w:t>C101</w:t>
            </w:r>
          </w:p>
        </w:tc>
      </w:tr>
    </w:tbl>
    <w:p w14:paraId="3EFF6376">
      <w:pPr>
        <w:pStyle w:val="10"/>
        <w:spacing w:after="0"/>
        <w:rPr>
          <w:sz w:val="22"/>
        </w:rPr>
        <w:sectPr>
          <w:pgSz w:w="11930" w:h="16850"/>
          <w:pgMar w:top="1340" w:right="566" w:bottom="280" w:left="1133" w:header="0" w:footer="0" w:gutter="0"/>
          <w:cols w:space="720" w:num="1"/>
          <w:docGrid w:linePitch="312" w:charSpace="0"/>
        </w:sectPr>
      </w:pPr>
    </w:p>
    <w:p w14:paraId="1B310A05">
      <w:pPr>
        <w:pStyle w:val="7"/>
        <w:spacing w:before="75"/>
        <w:ind w:left="283"/>
      </w:pPr>
      <w:r>
        <w:rPr>
          <w:spacing w:val="-5"/>
        </w:rPr>
        <w:t>2NF</w:t>
      </w:r>
    </w:p>
    <w:p w14:paraId="6E06C8B1">
      <w:pPr>
        <w:pStyle w:val="7"/>
        <w:spacing w:before="4"/>
      </w:pPr>
    </w:p>
    <w:p w14:paraId="64B09D22">
      <w:pPr>
        <w:spacing w:before="0"/>
        <w:ind w:left="283" w:right="0" w:firstLine="0"/>
        <w:jc w:val="left"/>
        <w:rPr>
          <w:sz w:val="22"/>
        </w:rPr>
      </w:pPr>
      <w:r>
        <w:rPr>
          <w:sz w:val="22"/>
        </w:rPr>
        <w:t>Remove</w:t>
      </w:r>
      <w:r>
        <w:rPr>
          <w:spacing w:val="-4"/>
          <w:sz w:val="22"/>
        </w:rPr>
        <w:t xml:space="preserve"> </w:t>
      </w:r>
      <w:r>
        <w:rPr>
          <w:sz w:val="22"/>
        </w:rPr>
        <w:t>partial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dependency.</w:t>
      </w:r>
    </w:p>
    <w:p w14:paraId="0A5DCC14">
      <w:pPr>
        <w:spacing w:before="3" w:line="240" w:lineRule="auto"/>
        <w:rPr>
          <w:sz w:val="22"/>
        </w:rPr>
      </w:pPr>
    </w:p>
    <w:p w14:paraId="5D3160AB">
      <w:pPr>
        <w:pStyle w:val="7"/>
        <w:ind w:left="283"/>
      </w:pPr>
      <w:r>
        <w:rPr>
          <w:spacing w:val="-2"/>
        </w:rPr>
        <w:t>Faculty</w:t>
      </w:r>
    </w:p>
    <w:p w14:paraId="0F5A8EFD">
      <w:pPr>
        <w:pStyle w:val="7"/>
        <w:spacing w:before="48"/>
        <w:rPr>
          <w:sz w:val="20"/>
        </w:rPr>
      </w:pPr>
    </w:p>
    <w:tbl>
      <w:tblPr>
        <w:tblStyle w:val="6"/>
        <w:tblW w:w="0" w:type="auto"/>
        <w:tblInd w:w="261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double" w:color="000000" w:sz="4" w:space="0"/>
          <w:insideV w:val="doub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0"/>
        <w:gridCol w:w="2010"/>
        <w:gridCol w:w="1632"/>
      </w:tblGrid>
      <w:tr w14:paraId="22671221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" w:hRule="atLeast"/>
        </w:trPr>
        <w:tc>
          <w:tcPr>
            <w:tcW w:w="1580" w:type="dxa"/>
          </w:tcPr>
          <w:p w14:paraId="5FB53491">
            <w:pPr>
              <w:pStyle w:val="10"/>
              <w:spacing w:before="86"/>
              <w:ind w:left="197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Faculty_ID</w:t>
            </w:r>
          </w:p>
        </w:tc>
        <w:tc>
          <w:tcPr>
            <w:tcW w:w="2010" w:type="dxa"/>
          </w:tcPr>
          <w:p w14:paraId="380313ED">
            <w:pPr>
              <w:pStyle w:val="10"/>
              <w:spacing w:before="86"/>
              <w:ind w:left="249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Faculty_Name</w:t>
            </w:r>
          </w:p>
        </w:tc>
        <w:tc>
          <w:tcPr>
            <w:tcW w:w="1632" w:type="dxa"/>
          </w:tcPr>
          <w:p w14:paraId="5E6BF1B4">
            <w:pPr>
              <w:pStyle w:val="10"/>
              <w:spacing w:before="86"/>
              <w:ind w:left="488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Phone</w:t>
            </w:r>
          </w:p>
        </w:tc>
      </w:tr>
      <w:tr w14:paraId="79B11974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580" w:type="dxa"/>
          </w:tcPr>
          <w:p w14:paraId="48BF69D6">
            <w:pPr>
              <w:pStyle w:val="10"/>
              <w:spacing w:before="82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F101</w:t>
            </w:r>
          </w:p>
        </w:tc>
        <w:tc>
          <w:tcPr>
            <w:tcW w:w="2010" w:type="dxa"/>
          </w:tcPr>
          <w:p w14:paraId="7CC3C937">
            <w:pPr>
              <w:pStyle w:val="10"/>
              <w:spacing w:before="82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Ramesh</w:t>
            </w:r>
          </w:p>
        </w:tc>
        <w:tc>
          <w:tcPr>
            <w:tcW w:w="1632" w:type="dxa"/>
          </w:tcPr>
          <w:p w14:paraId="495C0BA5">
            <w:pPr>
              <w:pStyle w:val="10"/>
              <w:spacing w:before="82"/>
              <w:ind w:left="3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9876543210</w:t>
            </w:r>
          </w:p>
        </w:tc>
      </w:tr>
      <w:tr w14:paraId="65EDE993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1580" w:type="dxa"/>
          </w:tcPr>
          <w:p w14:paraId="58FD2BB6">
            <w:pPr>
              <w:pStyle w:val="10"/>
              <w:spacing w:before="94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F102</w:t>
            </w:r>
          </w:p>
        </w:tc>
        <w:tc>
          <w:tcPr>
            <w:tcW w:w="2010" w:type="dxa"/>
          </w:tcPr>
          <w:p w14:paraId="54362A16">
            <w:pPr>
              <w:pStyle w:val="10"/>
              <w:spacing w:before="94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Suresh</w:t>
            </w:r>
          </w:p>
        </w:tc>
        <w:tc>
          <w:tcPr>
            <w:tcW w:w="1632" w:type="dxa"/>
          </w:tcPr>
          <w:p w14:paraId="56512475">
            <w:pPr>
              <w:pStyle w:val="10"/>
              <w:spacing w:before="94"/>
              <w:ind w:left="3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9876543211</w:t>
            </w:r>
          </w:p>
        </w:tc>
      </w:tr>
    </w:tbl>
    <w:p w14:paraId="3039B42A">
      <w:pPr>
        <w:pStyle w:val="7"/>
        <w:spacing w:before="249"/>
      </w:pPr>
    </w:p>
    <w:p w14:paraId="25F4993C">
      <w:pPr>
        <w:pStyle w:val="7"/>
        <w:ind w:left="283"/>
      </w:pPr>
      <w:r>
        <w:rPr>
          <w:spacing w:val="-2"/>
        </w:rPr>
        <w:t>Course</w:t>
      </w:r>
    </w:p>
    <w:p w14:paraId="4A48CF86">
      <w:pPr>
        <w:pStyle w:val="7"/>
        <w:spacing w:before="46" w:after="1"/>
        <w:rPr>
          <w:sz w:val="20"/>
        </w:rPr>
      </w:pPr>
    </w:p>
    <w:tbl>
      <w:tblPr>
        <w:tblStyle w:val="6"/>
        <w:tblW w:w="0" w:type="auto"/>
        <w:tblInd w:w="261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double" w:color="000000" w:sz="4" w:space="0"/>
          <w:insideV w:val="doub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4"/>
        <w:gridCol w:w="2006"/>
        <w:gridCol w:w="1616"/>
      </w:tblGrid>
      <w:tr w14:paraId="5705E264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564" w:type="dxa"/>
          </w:tcPr>
          <w:p w14:paraId="7029B6B3">
            <w:pPr>
              <w:pStyle w:val="10"/>
              <w:spacing w:before="31"/>
              <w:ind w:left="209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Course_ID</w:t>
            </w:r>
          </w:p>
        </w:tc>
        <w:tc>
          <w:tcPr>
            <w:tcW w:w="2006" w:type="dxa"/>
          </w:tcPr>
          <w:p w14:paraId="575C5DC7">
            <w:pPr>
              <w:pStyle w:val="10"/>
              <w:spacing w:before="31"/>
              <w:ind w:left="265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Course_Name</w:t>
            </w:r>
          </w:p>
        </w:tc>
        <w:tc>
          <w:tcPr>
            <w:tcW w:w="1616" w:type="dxa"/>
          </w:tcPr>
          <w:p w14:paraId="02F34347">
            <w:pPr>
              <w:pStyle w:val="10"/>
              <w:spacing w:before="31"/>
              <w:ind w:left="218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Faculty_ID</w:t>
            </w:r>
          </w:p>
        </w:tc>
      </w:tr>
      <w:tr w14:paraId="0999CC5E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" w:hRule="atLeast"/>
        </w:trPr>
        <w:tc>
          <w:tcPr>
            <w:tcW w:w="1564" w:type="dxa"/>
          </w:tcPr>
          <w:p w14:paraId="1167EB19">
            <w:pPr>
              <w:pStyle w:val="10"/>
              <w:spacing w:before="25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C101</w:t>
            </w:r>
          </w:p>
        </w:tc>
        <w:tc>
          <w:tcPr>
            <w:tcW w:w="2006" w:type="dxa"/>
          </w:tcPr>
          <w:p w14:paraId="43A55529">
            <w:pPr>
              <w:pStyle w:val="10"/>
              <w:spacing w:before="25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DBMS</w:t>
            </w:r>
          </w:p>
        </w:tc>
        <w:tc>
          <w:tcPr>
            <w:tcW w:w="1616" w:type="dxa"/>
          </w:tcPr>
          <w:p w14:paraId="1BDE98C8">
            <w:pPr>
              <w:pStyle w:val="10"/>
              <w:spacing w:before="25"/>
              <w:ind w:left="2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F101</w:t>
            </w:r>
          </w:p>
        </w:tc>
      </w:tr>
      <w:tr w14:paraId="5DAEB022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1564" w:type="dxa"/>
          </w:tcPr>
          <w:p w14:paraId="521B05F2">
            <w:pPr>
              <w:pStyle w:val="10"/>
              <w:spacing w:before="34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C102</w:t>
            </w:r>
          </w:p>
        </w:tc>
        <w:tc>
          <w:tcPr>
            <w:tcW w:w="2006" w:type="dxa"/>
          </w:tcPr>
          <w:p w14:paraId="057AE808">
            <w:pPr>
              <w:pStyle w:val="10"/>
              <w:spacing w:before="34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Java</w:t>
            </w:r>
          </w:p>
        </w:tc>
        <w:tc>
          <w:tcPr>
            <w:tcW w:w="1616" w:type="dxa"/>
          </w:tcPr>
          <w:p w14:paraId="6A0C2A1A">
            <w:pPr>
              <w:pStyle w:val="10"/>
              <w:spacing w:before="34"/>
              <w:ind w:left="2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F102</w:t>
            </w:r>
          </w:p>
        </w:tc>
      </w:tr>
    </w:tbl>
    <w:p w14:paraId="56AD7343">
      <w:pPr>
        <w:pStyle w:val="7"/>
        <w:spacing w:before="251"/>
        <w:ind w:left="283"/>
      </w:pPr>
      <w:r>
        <w:rPr>
          <w:spacing w:val="-5"/>
        </w:rPr>
        <w:t>3NF</w:t>
      </w:r>
    </w:p>
    <w:p w14:paraId="5F75807A">
      <w:pPr>
        <w:pStyle w:val="7"/>
        <w:spacing w:before="3"/>
      </w:pPr>
    </w:p>
    <w:p w14:paraId="78B9768F">
      <w:pPr>
        <w:spacing w:before="1"/>
        <w:ind w:left="283" w:right="0" w:firstLine="0"/>
        <w:jc w:val="left"/>
        <w:rPr>
          <w:sz w:val="22"/>
        </w:rPr>
      </w:pPr>
      <w:r>
        <w:rPr>
          <w:sz w:val="22"/>
        </w:rPr>
        <w:t>Final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Tables</w:t>
      </w:r>
    </w:p>
    <w:p w14:paraId="3BD3E2C1">
      <w:pPr>
        <w:spacing w:before="8" w:line="240" w:lineRule="auto"/>
        <w:rPr>
          <w:sz w:val="22"/>
        </w:rPr>
      </w:pPr>
    </w:p>
    <w:p w14:paraId="03198E57">
      <w:pPr>
        <w:spacing w:before="0" w:line="245" w:lineRule="auto"/>
        <w:ind w:left="283" w:right="5644" w:firstLine="0"/>
        <w:jc w:val="left"/>
        <w:rPr>
          <w:sz w:val="22"/>
        </w:rPr>
      </w:pPr>
      <w:r>
        <w:rPr>
          <w:sz w:val="22"/>
        </w:rPr>
        <w:t>Student (Student_ID, Student_Name) Faculty</w:t>
      </w:r>
      <w:r>
        <w:rPr>
          <w:spacing w:val="-9"/>
          <w:sz w:val="22"/>
        </w:rPr>
        <w:t xml:space="preserve"> </w:t>
      </w:r>
      <w:r>
        <w:rPr>
          <w:sz w:val="22"/>
        </w:rPr>
        <w:t>(Faculty_ID,</w:t>
      </w:r>
      <w:r>
        <w:rPr>
          <w:spacing w:val="-7"/>
          <w:sz w:val="22"/>
        </w:rPr>
        <w:t xml:space="preserve"> </w:t>
      </w:r>
      <w:r>
        <w:rPr>
          <w:sz w:val="22"/>
        </w:rPr>
        <w:t>Faculty_Name,</w:t>
      </w:r>
      <w:r>
        <w:rPr>
          <w:spacing w:val="-7"/>
          <w:sz w:val="22"/>
        </w:rPr>
        <w:t xml:space="preserve"> </w:t>
      </w:r>
      <w:r>
        <w:rPr>
          <w:sz w:val="22"/>
        </w:rPr>
        <w:t>Phone)</w:t>
      </w:r>
    </w:p>
    <w:p w14:paraId="46700346">
      <w:pPr>
        <w:spacing w:before="0" w:line="242" w:lineRule="auto"/>
        <w:ind w:left="283" w:right="4260" w:firstLine="0"/>
        <w:jc w:val="left"/>
        <w:rPr>
          <w:sz w:val="22"/>
        </w:rPr>
      </w:pPr>
      <w:r>
        <w:rPr>
          <w:sz w:val="22"/>
        </w:rPr>
        <w:t>Course</w:t>
      </w:r>
      <w:r>
        <w:rPr>
          <w:spacing w:val="-8"/>
          <w:sz w:val="22"/>
        </w:rPr>
        <w:t xml:space="preserve"> </w:t>
      </w:r>
      <w:r>
        <w:rPr>
          <w:sz w:val="22"/>
        </w:rPr>
        <w:t>(Course_ID,</w:t>
      </w:r>
      <w:r>
        <w:rPr>
          <w:spacing w:val="-6"/>
          <w:sz w:val="22"/>
        </w:rPr>
        <w:t xml:space="preserve"> </w:t>
      </w:r>
      <w:r>
        <w:rPr>
          <w:sz w:val="22"/>
        </w:rPr>
        <w:t>Course_Name,</w:t>
      </w:r>
      <w:r>
        <w:rPr>
          <w:spacing w:val="-6"/>
          <w:sz w:val="22"/>
        </w:rPr>
        <w:t xml:space="preserve"> </w:t>
      </w:r>
      <w:r>
        <w:rPr>
          <w:sz w:val="22"/>
        </w:rPr>
        <w:t>Faculty_ID) Enrollment (Student_ID, Course_ID)</w:t>
      </w:r>
    </w:p>
    <w:p w14:paraId="4378AF9B">
      <w:pPr>
        <w:spacing w:before="0" w:line="240" w:lineRule="auto"/>
        <w:rPr>
          <w:sz w:val="22"/>
        </w:rPr>
      </w:pPr>
    </w:p>
    <w:p w14:paraId="5A41AF29">
      <w:pPr>
        <w:spacing w:before="4" w:line="240" w:lineRule="auto"/>
        <w:rPr>
          <w:sz w:val="22"/>
        </w:rPr>
      </w:pPr>
    </w:p>
    <w:p w14:paraId="5A0BB739">
      <w:pPr>
        <w:pStyle w:val="7"/>
        <w:spacing w:before="1" w:line="252" w:lineRule="exact"/>
        <w:ind w:left="283"/>
      </w:pPr>
      <w:r>
        <w:rPr>
          <w:spacing w:val="-2"/>
        </w:rPr>
        <w:t>Justification</w:t>
      </w:r>
    </w:p>
    <w:p w14:paraId="692C6929">
      <w:pPr>
        <w:pStyle w:val="7"/>
        <w:ind w:left="283" w:right="840"/>
      </w:pPr>
      <w:r>
        <w:t>Normalization</w:t>
      </w:r>
      <w:r>
        <w:rPr>
          <w:spacing w:val="-6"/>
        </w:rPr>
        <w:t xml:space="preserve"> </w:t>
      </w:r>
      <w:r>
        <w:t>removes</w:t>
      </w:r>
      <w:r>
        <w:rPr>
          <w:spacing w:val="-3"/>
        </w:rPr>
        <w:t xml:space="preserve"> </w:t>
      </w:r>
      <w:r>
        <w:t>redundancy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eliminates</w:t>
      </w:r>
      <w:r>
        <w:rPr>
          <w:spacing w:val="-3"/>
        </w:rPr>
        <w:t xml:space="preserve"> </w:t>
      </w:r>
      <w:r>
        <w:t>update,</w:t>
      </w:r>
      <w:r>
        <w:rPr>
          <w:spacing w:val="-4"/>
        </w:rPr>
        <w:t xml:space="preserve"> </w:t>
      </w:r>
      <w:r>
        <w:t>insertion,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deletion anomalies. 3NF improves consistency and maintains data integrity</w:t>
      </w:r>
    </w:p>
    <w:p w14:paraId="69E73020">
      <w:pPr>
        <w:pStyle w:val="7"/>
        <w:ind w:right="840"/>
        <w:sectPr>
          <w:pgSz w:w="11930" w:h="16850"/>
          <w:pgMar w:top="1340" w:right="566" w:bottom="280" w:left="1133" w:header="0" w:footer="0" w:gutter="0"/>
          <w:cols w:space="720" w:num="1"/>
          <w:docGrid w:linePitch="312" w:charSpace="0"/>
        </w:sectPr>
      </w:pPr>
    </w:p>
    <w:p w14:paraId="75365E2E">
      <w:pPr>
        <w:pStyle w:val="7"/>
        <w:spacing w:before="75"/>
        <w:ind w:right="840"/>
      </w:pPr>
      <w:r>
        <w:t>Q2.</w:t>
      </w:r>
      <w:r>
        <w:rPr>
          <w:spacing w:val="-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contains</w:t>
      </w:r>
      <w:r>
        <w:rPr>
          <w:spacing w:val="-2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department</w:t>
      </w:r>
      <w:r>
        <w:rPr>
          <w:spacing w:val="-3"/>
        </w:rPr>
        <w:t xml:space="preserve"> </w:t>
      </w:r>
      <w:r>
        <w:t xml:space="preserve">details. Design SQL queries to retrieve employees working in multiple departments and justify your </w:t>
      </w:r>
      <w:r>
        <w:rPr>
          <w:spacing w:val="-2"/>
        </w:rPr>
        <w:t>approach.</w:t>
      </w:r>
    </w:p>
    <w:p w14:paraId="3C499466">
      <w:pPr>
        <w:pStyle w:val="7"/>
        <w:spacing w:after="4" w:line="480" w:lineRule="auto"/>
        <w:ind w:left="283" w:right="8259"/>
      </w:pPr>
      <w:r>
        <w:t>(BL6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 xml:space="preserve">Create) </w:t>
      </w:r>
      <w:r>
        <w:rPr>
          <w:spacing w:val="-2"/>
        </w:rPr>
        <w:t>Tables Employee</w:t>
      </w:r>
    </w:p>
    <w:tbl>
      <w:tblPr>
        <w:tblStyle w:val="6"/>
        <w:tblW w:w="0" w:type="auto"/>
        <w:tblInd w:w="1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37"/>
        <w:gridCol w:w="1935"/>
      </w:tblGrid>
      <w:tr w14:paraId="33238D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1937" w:type="dxa"/>
          </w:tcPr>
          <w:p w14:paraId="62A5B5B9">
            <w:pPr>
              <w:pStyle w:val="10"/>
              <w:spacing w:before="3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Emp_ID</w:t>
            </w:r>
          </w:p>
        </w:tc>
        <w:tc>
          <w:tcPr>
            <w:tcW w:w="1935" w:type="dxa"/>
          </w:tcPr>
          <w:p w14:paraId="7911C7A2">
            <w:pPr>
              <w:pStyle w:val="10"/>
              <w:spacing w:before="3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Emp_Name</w:t>
            </w:r>
          </w:p>
        </w:tc>
      </w:tr>
    </w:tbl>
    <w:p w14:paraId="64A004E8">
      <w:pPr>
        <w:pStyle w:val="7"/>
        <w:spacing w:before="247"/>
        <w:ind w:left="283"/>
      </w:pPr>
      <w:r>
        <w:rPr>
          <w:spacing w:val="-2"/>
        </w:rPr>
        <w:t>Department</w:t>
      </w:r>
    </w:p>
    <w:p w14:paraId="3D36F0A1">
      <w:pPr>
        <w:pStyle w:val="7"/>
        <w:rPr>
          <w:sz w:val="20"/>
        </w:rPr>
      </w:pPr>
    </w:p>
    <w:p w14:paraId="7CE744AE">
      <w:pPr>
        <w:pStyle w:val="7"/>
        <w:spacing w:before="53"/>
        <w:rPr>
          <w:sz w:val="20"/>
        </w:rPr>
      </w:pPr>
    </w:p>
    <w:tbl>
      <w:tblPr>
        <w:tblStyle w:val="6"/>
        <w:tblW w:w="0" w:type="auto"/>
        <w:tblInd w:w="1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68"/>
        <w:gridCol w:w="1971"/>
      </w:tblGrid>
      <w:tr w14:paraId="43B628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68" w:type="dxa"/>
          </w:tcPr>
          <w:p w14:paraId="05E384C4">
            <w:pPr>
              <w:pStyle w:val="10"/>
              <w:spacing w:before="1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Dept_ID</w:t>
            </w:r>
          </w:p>
        </w:tc>
        <w:tc>
          <w:tcPr>
            <w:tcW w:w="1971" w:type="dxa"/>
          </w:tcPr>
          <w:p w14:paraId="6E24E11B">
            <w:pPr>
              <w:pStyle w:val="10"/>
              <w:spacing w:before="1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Dept_Name</w:t>
            </w:r>
          </w:p>
        </w:tc>
      </w:tr>
    </w:tbl>
    <w:p w14:paraId="3DCEAA0C">
      <w:pPr>
        <w:pStyle w:val="7"/>
        <w:spacing w:before="249"/>
      </w:pPr>
    </w:p>
    <w:p w14:paraId="3E8E4765">
      <w:pPr>
        <w:pStyle w:val="7"/>
        <w:ind w:left="283"/>
      </w:pPr>
      <w:r>
        <w:rPr>
          <w:spacing w:val="-2"/>
        </w:rPr>
        <w:t>Employee_Department</w:t>
      </w:r>
    </w:p>
    <w:p w14:paraId="49DFE55E">
      <w:pPr>
        <w:pStyle w:val="7"/>
        <w:spacing w:before="25" w:after="1"/>
        <w:rPr>
          <w:sz w:val="20"/>
        </w:rPr>
      </w:pPr>
    </w:p>
    <w:tbl>
      <w:tblPr>
        <w:tblStyle w:val="6"/>
        <w:tblW w:w="0" w:type="auto"/>
        <w:tblInd w:w="1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37"/>
        <w:gridCol w:w="1935"/>
      </w:tblGrid>
      <w:tr w14:paraId="4EF8FD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1937" w:type="dxa"/>
          </w:tcPr>
          <w:p w14:paraId="234AFD60">
            <w:pPr>
              <w:pStyle w:val="10"/>
              <w:spacing w:before="3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Emp_ID</w:t>
            </w:r>
          </w:p>
        </w:tc>
        <w:tc>
          <w:tcPr>
            <w:tcW w:w="1935" w:type="dxa"/>
          </w:tcPr>
          <w:p w14:paraId="75162677">
            <w:pPr>
              <w:pStyle w:val="10"/>
              <w:spacing w:before="3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Dept_ID</w:t>
            </w:r>
          </w:p>
        </w:tc>
      </w:tr>
    </w:tbl>
    <w:p w14:paraId="763F5B07">
      <w:pPr>
        <w:pStyle w:val="7"/>
        <w:rPr>
          <w:sz w:val="20"/>
        </w:rPr>
      </w:pPr>
    </w:p>
    <w:p w14:paraId="73998DCB">
      <w:pPr>
        <w:pStyle w:val="7"/>
        <w:spacing w:before="197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903605</wp:posOffset>
            </wp:positionH>
            <wp:positionV relativeFrom="paragraph">
              <wp:posOffset>285750</wp:posOffset>
            </wp:positionV>
            <wp:extent cx="5798820" cy="5349240"/>
            <wp:effectExtent l="0" t="0" r="0" b="0"/>
            <wp:wrapTopAndBottom/>
            <wp:docPr id="7" name="图片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8596" cy="534952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1EB3643D">
      <w:pPr>
        <w:pStyle w:val="7"/>
        <w:spacing w:after="0"/>
        <w:rPr>
          <w:sz w:val="20"/>
        </w:rPr>
        <w:sectPr>
          <w:pgSz w:w="11930" w:h="16850"/>
          <w:pgMar w:top="1340" w:right="566" w:bottom="280" w:left="1133" w:header="0" w:footer="0" w:gutter="0"/>
          <w:cols w:space="720" w:num="1"/>
          <w:docGrid w:linePitch="312" w:charSpace="0"/>
        </w:sectPr>
      </w:pPr>
    </w:p>
    <w:p w14:paraId="1539ECB1">
      <w:pPr>
        <w:spacing w:line="240" w:lineRule="auto"/>
        <w:ind w:left="284" w:right="0" w:firstLine="0"/>
        <w:rPr>
          <w:rFonts w:ascii="Arial" w:hAnsi="Arial"/>
          <w:sz w:val="20"/>
        </w:rPr>
      </w:pPr>
      <w:r>
        <w:rPr>
          <w:rFonts w:ascii="Arial" w:hAnsi="Arial"/>
          <w:sz w:val="20"/>
        </w:rPr>
        <w:drawing>
          <wp:inline distT="0" distB="0" distL="0" distR="0">
            <wp:extent cx="4144010" cy="5514340"/>
            <wp:effectExtent l="0" t="0" r="0" b="0"/>
            <wp:docPr id="10" name="图片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4233" cy="5514973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155D4E29">
      <w:pPr>
        <w:pStyle w:val="7"/>
      </w:pPr>
    </w:p>
    <w:p w14:paraId="05D07095">
      <w:pPr>
        <w:pStyle w:val="7"/>
        <w:spacing w:before="185"/>
      </w:pPr>
    </w:p>
    <w:p w14:paraId="4A33CDD7">
      <w:pPr>
        <w:pStyle w:val="7"/>
        <w:spacing w:line="252" w:lineRule="exact"/>
        <w:ind w:left="283"/>
      </w:pPr>
      <w:r>
        <w:rPr>
          <w:spacing w:val="-2"/>
        </w:rPr>
        <w:t>Justification</w:t>
      </w:r>
    </w:p>
    <w:p w14:paraId="3380B480">
      <w:pPr>
        <w:pStyle w:val="7"/>
        <w:ind w:left="283" w:right="906"/>
        <w:rPr>
          <w:rFonts w:ascii="Microsoft Sans Serif" w:hAnsi="Microsoft Sans Serif"/>
          <w:b w:val="0"/>
        </w:rPr>
      </w:pPr>
      <w:r>
        <w:t>A</w:t>
      </w:r>
      <w:r>
        <w:rPr>
          <w:spacing w:val="-5"/>
        </w:rPr>
        <w:t xml:space="preserve"> </w:t>
      </w:r>
      <w:r>
        <w:t>JOIN</w:t>
      </w:r>
      <w:r>
        <w:rPr>
          <w:spacing w:val="-2"/>
        </w:rPr>
        <w:t xml:space="preserve"> </w:t>
      </w:r>
      <w:r>
        <w:t>combines</w:t>
      </w:r>
      <w:r>
        <w:rPr>
          <w:spacing w:val="-4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department</w:t>
      </w:r>
      <w:r>
        <w:rPr>
          <w:spacing w:val="-3"/>
        </w:rPr>
        <w:t xml:space="preserve"> </w:t>
      </w:r>
      <w:r>
        <w:t>information,</w:t>
      </w:r>
      <w:r>
        <w:rPr>
          <w:spacing w:val="-5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GROUP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and HAVING identify employees assigned to more than one department efficiently</w:t>
      </w:r>
      <w:r>
        <w:rPr>
          <w:rFonts w:ascii="Microsoft Sans Serif" w:hAnsi="Microsoft Sans Serif"/>
          <w:b w:val="0"/>
        </w:rPr>
        <w:t>.</w:t>
      </w:r>
    </w:p>
    <w:p w14:paraId="13AA6D50">
      <w:pPr>
        <w:pStyle w:val="7"/>
        <w:spacing w:after="0"/>
        <w:rPr>
          <w:rFonts w:ascii="Microsoft Sans Serif" w:hAnsi="Microsoft Sans Serif"/>
          <w:b w:val="0"/>
        </w:rPr>
        <w:sectPr>
          <w:pgSz w:w="11930" w:h="16850"/>
          <w:pgMar w:top="1400" w:right="566" w:bottom="280" w:left="1133" w:header="0" w:footer="0" w:gutter="0"/>
          <w:cols w:space="720" w:num="1"/>
          <w:docGrid w:linePitch="312" w:charSpace="0"/>
        </w:sectPr>
      </w:pPr>
    </w:p>
    <w:p w14:paraId="4EB318F0">
      <w:pPr>
        <w:pStyle w:val="7"/>
        <w:spacing w:before="75"/>
        <w:ind w:left="283" w:right="840"/>
      </w:pPr>
      <w:r>
        <w:t>Q3.</w:t>
      </w:r>
      <w:r>
        <w:rPr>
          <w:spacing w:val="-3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relation</w:t>
      </w:r>
      <w:r>
        <w:rPr>
          <w:spacing w:val="-7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functional dependencies,</w:t>
      </w:r>
      <w:r>
        <w:rPr>
          <w:spacing w:val="-3"/>
        </w:rPr>
        <w:t xml:space="preserve"> </w:t>
      </w:r>
      <w:r>
        <w:t>determine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candidate keys and check BCNF. If not, decompose it.</w:t>
      </w:r>
    </w:p>
    <w:p w14:paraId="707C79A3">
      <w:pPr>
        <w:pStyle w:val="7"/>
        <w:spacing w:line="480" w:lineRule="auto"/>
        <w:ind w:left="283" w:right="7645"/>
      </w:pPr>
      <w:r>
        <w:t>(BL5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 xml:space="preserve">Evaluate) </w:t>
      </w:r>
      <w:r>
        <w:rPr>
          <w:spacing w:val="-2"/>
        </w:rPr>
        <w:t>Relation</w:t>
      </w:r>
    </w:p>
    <w:p w14:paraId="4620094D">
      <w:pPr>
        <w:spacing w:before="5"/>
        <w:ind w:left="283" w:right="0" w:firstLine="0"/>
        <w:jc w:val="left"/>
        <w:rPr>
          <w:sz w:val="22"/>
        </w:rPr>
      </w:pPr>
      <w:r>
        <w:rPr>
          <w:sz w:val="22"/>
        </w:rPr>
        <w:t>R(Student_ID,</w:t>
      </w:r>
      <w:r>
        <w:rPr>
          <w:spacing w:val="-10"/>
          <w:sz w:val="22"/>
        </w:rPr>
        <w:t xml:space="preserve"> </w:t>
      </w:r>
      <w:r>
        <w:rPr>
          <w:sz w:val="22"/>
        </w:rPr>
        <w:t>Course_ID,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Faculty)</w:t>
      </w:r>
    </w:p>
    <w:p w14:paraId="32A10225">
      <w:pPr>
        <w:spacing w:before="8" w:line="240" w:lineRule="auto"/>
        <w:rPr>
          <w:sz w:val="22"/>
        </w:rPr>
      </w:pPr>
    </w:p>
    <w:p w14:paraId="46C18B6A">
      <w:pPr>
        <w:spacing w:before="1"/>
        <w:ind w:left="283" w:right="0" w:firstLine="0"/>
        <w:jc w:val="left"/>
        <w:rPr>
          <w:sz w:val="22"/>
        </w:rPr>
      </w:pPr>
      <w:r>
        <w:rPr>
          <w:spacing w:val="-5"/>
          <w:sz w:val="22"/>
        </w:rPr>
        <w:t>FDs</w:t>
      </w:r>
    </w:p>
    <w:p w14:paraId="5E47F6F9">
      <w:pPr>
        <w:spacing w:before="8" w:line="240" w:lineRule="auto"/>
        <w:rPr>
          <w:sz w:val="22"/>
        </w:rPr>
      </w:pPr>
    </w:p>
    <w:p w14:paraId="4785E4E3">
      <w:pPr>
        <w:spacing w:before="0" w:line="487" w:lineRule="auto"/>
        <w:ind w:left="283" w:right="5813" w:firstLine="0"/>
        <w:jc w:val="left"/>
        <w:rPr>
          <w:sz w:val="22"/>
        </w:rPr>
      </w:pPr>
      <w:r>
        <w:rPr>
          <w:sz w:val="22"/>
        </w:rPr>
        <w:t>(Student_ID,</w:t>
      </w:r>
      <w:r>
        <w:rPr>
          <w:spacing w:val="-7"/>
          <w:sz w:val="22"/>
        </w:rPr>
        <w:t xml:space="preserve"> </w:t>
      </w:r>
      <w:r>
        <w:rPr>
          <w:sz w:val="22"/>
        </w:rPr>
        <w:t>Course_ID)</w:t>
      </w:r>
      <w:r>
        <w:rPr>
          <w:spacing w:val="-7"/>
          <w:sz w:val="22"/>
        </w:rPr>
        <w:t xml:space="preserve"> </w:t>
      </w:r>
      <w:r>
        <w:rPr>
          <w:sz w:val="22"/>
        </w:rPr>
        <w:t>→</w:t>
      </w:r>
      <w:r>
        <w:rPr>
          <w:spacing w:val="-6"/>
          <w:sz w:val="22"/>
        </w:rPr>
        <w:t xml:space="preserve"> </w:t>
      </w:r>
      <w:r>
        <w:rPr>
          <w:sz w:val="22"/>
        </w:rPr>
        <w:t>Faculty Faculty → Course_ID</w:t>
      </w:r>
    </w:p>
    <w:p w14:paraId="663996E1">
      <w:pPr>
        <w:pStyle w:val="7"/>
        <w:spacing w:before="248"/>
        <w:ind w:left="283"/>
      </w:pPr>
      <w:r>
        <w:t>Candidate</w:t>
      </w:r>
      <w:r>
        <w:rPr>
          <w:spacing w:val="-2"/>
        </w:rPr>
        <w:t xml:space="preserve"> </w:t>
      </w:r>
      <w:r>
        <w:rPr>
          <w:spacing w:val="-5"/>
        </w:rPr>
        <w:t>Key</w:t>
      </w:r>
    </w:p>
    <w:p w14:paraId="03FEBA8A">
      <w:pPr>
        <w:pStyle w:val="7"/>
        <w:spacing w:before="7"/>
      </w:pPr>
    </w:p>
    <w:p w14:paraId="2B35CA08">
      <w:pPr>
        <w:spacing w:before="0"/>
        <w:ind w:left="283" w:right="0" w:firstLine="0"/>
        <w:jc w:val="left"/>
        <w:rPr>
          <w:sz w:val="22"/>
        </w:rPr>
      </w:pPr>
      <w:r>
        <w:rPr>
          <w:sz w:val="22"/>
        </w:rPr>
        <w:t>(Student_ID,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Course_ID)</w:t>
      </w:r>
    </w:p>
    <w:p w14:paraId="6396AD4F">
      <w:pPr>
        <w:spacing w:before="0" w:line="240" w:lineRule="auto"/>
        <w:rPr>
          <w:sz w:val="22"/>
        </w:rPr>
      </w:pPr>
    </w:p>
    <w:p w14:paraId="1BF571C1">
      <w:pPr>
        <w:spacing w:before="5" w:line="240" w:lineRule="auto"/>
        <w:rPr>
          <w:sz w:val="22"/>
        </w:rPr>
      </w:pPr>
    </w:p>
    <w:p w14:paraId="74122C8D">
      <w:pPr>
        <w:pStyle w:val="7"/>
        <w:ind w:left="283"/>
      </w:pPr>
      <w:r>
        <w:t>BCNF</w:t>
      </w:r>
      <w:r>
        <w:rPr>
          <w:spacing w:val="-6"/>
        </w:rPr>
        <w:t xml:space="preserve"> </w:t>
      </w:r>
      <w:r>
        <w:rPr>
          <w:spacing w:val="-2"/>
        </w:rPr>
        <w:t>Check</w:t>
      </w:r>
    </w:p>
    <w:p w14:paraId="6713E31A">
      <w:pPr>
        <w:pStyle w:val="7"/>
        <w:spacing w:before="7"/>
      </w:pPr>
    </w:p>
    <w:p w14:paraId="2282B1F4">
      <w:pPr>
        <w:spacing w:before="0"/>
        <w:ind w:left="283" w:right="0" w:firstLine="0"/>
        <w:jc w:val="left"/>
        <w:rPr>
          <w:sz w:val="22"/>
        </w:rPr>
      </w:pPr>
      <w:r>
        <w:rPr>
          <w:sz w:val="22"/>
        </w:rPr>
        <w:t>Faculty</w:t>
      </w:r>
      <w:r>
        <w:rPr>
          <w:spacing w:val="-4"/>
          <w:sz w:val="22"/>
        </w:rPr>
        <w:t xml:space="preserve"> </w:t>
      </w:r>
      <w:r>
        <w:rPr>
          <w:sz w:val="22"/>
        </w:rPr>
        <w:t>→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Course_ID</w:t>
      </w:r>
    </w:p>
    <w:p w14:paraId="013F224B">
      <w:pPr>
        <w:spacing w:before="6" w:line="240" w:lineRule="auto"/>
        <w:rPr>
          <w:sz w:val="22"/>
        </w:rPr>
      </w:pPr>
    </w:p>
    <w:p w14:paraId="2816B061">
      <w:pPr>
        <w:spacing w:before="0" w:line="487" w:lineRule="auto"/>
        <w:ind w:left="283" w:right="6880" w:firstLine="0"/>
        <w:jc w:val="left"/>
        <w:rPr>
          <w:sz w:val="22"/>
        </w:rPr>
      </w:pPr>
      <w:r>
        <w:rPr>
          <w:sz w:val="22"/>
        </w:rPr>
        <w:t>Faculty</w:t>
      </w:r>
      <w:r>
        <w:rPr>
          <w:spacing w:val="-5"/>
          <w:sz w:val="22"/>
        </w:rPr>
        <w:t xml:space="preserve"> </w:t>
      </w:r>
      <w:r>
        <w:rPr>
          <w:sz w:val="22"/>
        </w:rPr>
        <w:t>is</w:t>
      </w:r>
      <w:r>
        <w:rPr>
          <w:spacing w:val="-3"/>
          <w:sz w:val="22"/>
        </w:rPr>
        <w:t xml:space="preserve"> </w:t>
      </w:r>
      <w:r>
        <w:rPr>
          <w:sz w:val="22"/>
        </w:rPr>
        <w:t>not</w:t>
      </w:r>
      <w:r>
        <w:rPr>
          <w:spacing w:val="-2"/>
          <w:sz w:val="22"/>
        </w:rPr>
        <w:t xml:space="preserve"> </w:t>
      </w:r>
      <w:r>
        <w:rPr>
          <w:sz w:val="22"/>
        </w:rPr>
        <w:t>a</w:t>
      </w:r>
      <w:r>
        <w:rPr>
          <w:spacing w:val="-6"/>
          <w:sz w:val="22"/>
        </w:rPr>
        <w:t xml:space="preserve"> </w:t>
      </w:r>
      <w:r>
        <w:rPr>
          <w:sz w:val="22"/>
        </w:rPr>
        <w:t>candidate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key. </w:t>
      </w:r>
      <w:r>
        <w:rPr>
          <w:spacing w:val="-2"/>
          <w:sz w:val="22"/>
        </w:rPr>
        <w:t>Hence,</w:t>
      </w:r>
    </w:p>
    <w:p w14:paraId="084D3746">
      <w:pPr>
        <w:spacing w:before="2" w:line="485" w:lineRule="auto"/>
        <w:ind w:left="283" w:right="6880" w:firstLine="0"/>
        <w:jc w:val="left"/>
        <w:rPr>
          <w:sz w:val="22"/>
        </w:rPr>
      </w:pPr>
      <w:r>
        <w:rPr>
          <w:sz w:val="22"/>
        </w:rPr>
        <w:t>Relation</w:t>
      </w:r>
      <w:r>
        <w:rPr>
          <w:spacing w:val="-6"/>
          <w:sz w:val="22"/>
        </w:rPr>
        <w:t xml:space="preserve"> </w:t>
      </w:r>
      <w:r>
        <w:rPr>
          <w:sz w:val="22"/>
        </w:rPr>
        <w:t>is</w:t>
      </w:r>
      <w:r>
        <w:rPr>
          <w:spacing w:val="-6"/>
          <w:sz w:val="22"/>
        </w:rPr>
        <w:t xml:space="preserve"> </w:t>
      </w:r>
      <w:r>
        <w:rPr>
          <w:sz w:val="22"/>
        </w:rPr>
        <w:t>NOT</w:t>
      </w:r>
      <w:r>
        <w:rPr>
          <w:spacing w:val="-6"/>
          <w:sz w:val="22"/>
        </w:rPr>
        <w:t xml:space="preserve"> </w:t>
      </w:r>
      <w:r>
        <w:rPr>
          <w:sz w:val="22"/>
        </w:rPr>
        <w:t>in</w:t>
      </w:r>
      <w:r>
        <w:rPr>
          <w:spacing w:val="-6"/>
          <w:sz w:val="22"/>
        </w:rPr>
        <w:t xml:space="preserve"> </w:t>
      </w:r>
      <w:r>
        <w:rPr>
          <w:sz w:val="22"/>
        </w:rPr>
        <w:t xml:space="preserve">BCNF. </w:t>
      </w:r>
      <w:r>
        <w:rPr>
          <w:rFonts w:ascii="Arial" w:hAnsi="Arial"/>
          <w:b/>
          <w:sz w:val="22"/>
        </w:rPr>
        <w:t xml:space="preserve">BCNF Decomposition </w:t>
      </w:r>
      <w:r>
        <w:rPr>
          <w:spacing w:val="-2"/>
          <w:sz w:val="22"/>
        </w:rPr>
        <w:t>R1(Faculty,Course_ID) R2(Student_ID,Faculty)</w:t>
      </w:r>
    </w:p>
    <w:p w14:paraId="26EFB528">
      <w:pPr>
        <w:spacing w:before="3" w:line="245" w:lineRule="auto"/>
        <w:ind w:left="283" w:right="6620" w:firstLine="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12"/>
          <w:sz w:val="22"/>
        </w:rPr>
        <w:t xml:space="preserve"> </w:t>
      </w:r>
      <w:r>
        <w:rPr>
          <w:sz w:val="22"/>
        </w:rPr>
        <w:t>TABLE</w:t>
      </w:r>
      <w:r>
        <w:rPr>
          <w:spacing w:val="-11"/>
          <w:sz w:val="22"/>
        </w:rPr>
        <w:t xml:space="preserve"> </w:t>
      </w:r>
      <w:r>
        <w:rPr>
          <w:sz w:val="22"/>
        </w:rPr>
        <w:t>FacultyCourse( Faculty VARCHAR(30), Course_ID VARCHAR(5), PRIMARY KEY(Faculty)</w:t>
      </w:r>
    </w:p>
    <w:p w14:paraId="156D21B8">
      <w:pPr>
        <w:spacing w:before="0" w:line="246" w:lineRule="exact"/>
        <w:ind w:left="283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 w14:paraId="4ABC5B8A">
      <w:pPr>
        <w:spacing w:before="8" w:line="240" w:lineRule="auto"/>
        <w:rPr>
          <w:sz w:val="22"/>
        </w:rPr>
      </w:pPr>
    </w:p>
    <w:p w14:paraId="5056931D">
      <w:pPr>
        <w:spacing w:before="1" w:line="242" w:lineRule="auto"/>
        <w:ind w:left="283" w:right="5644" w:firstLine="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13"/>
          <w:sz w:val="22"/>
        </w:rPr>
        <w:t xml:space="preserve"> </w:t>
      </w:r>
      <w:r>
        <w:rPr>
          <w:sz w:val="22"/>
        </w:rPr>
        <w:t>TABLE</w:t>
      </w:r>
      <w:r>
        <w:rPr>
          <w:spacing w:val="-11"/>
          <w:sz w:val="22"/>
        </w:rPr>
        <w:t xml:space="preserve"> </w:t>
      </w:r>
      <w:r>
        <w:rPr>
          <w:sz w:val="22"/>
        </w:rPr>
        <w:t>StudentFaculty( Student_ID INT,</w:t>
      </w:r>
    </w:p>
    <w:p w14:paraId="70F3EE1A">
      <w:pPr>
        <w:spacing w:before="3"/>
        <w:ind w:left="283" w:right="0" w:firstLine="0"/>
        <w:jc w:val="left"/>
        <w:rPr>
          <w:sz w:val="22"/>
        </w:rPr>
      </w:pPr>
      <w:r>
        <w:rPr>
          <w:sz w:val="22"/>
        </w:rPr>
        <w:t>Faculty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VARCHAR(30),</w:t>
      </w:r>
    </w:p>
    <w:p w14:paraId="4212943B">
      <w:pPr>
        <w:spacing w:before="3"/>
        <w:ind w:left="283" w:right="0" w:firstLine="0"/>
        <w:jc w:val="left"/>
        <w:rPr>
          <w:sz w:val="22"/>
        </w:rPr>
      </w:pPr>
      <w:r>
        <w:rPr>
          <w:sz w:val="22"/>
        </w:rPr>
        <w:t>PRIMARY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KEY(Student_ID,Faculty)</w:t>
      </w:r>
    </w:p>
    <w:p w14:paraId="75CB054A">
      <w:pPr>
        <w:spacing w:before="3"/>
        <w:ind w:left="283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 w14:paraId="4081743B">
      <w:pPr>
        <w:spacing w:after="0"/>
        <w:jc w:val="left"/>
        <w:rPr>
          <w:sz w:val="22"/>
        </w:rPr>
        <w:sectPr>
          <w:pgSz w:w="11930" w:h="16850"/>
          <w:pgMar w:top="1340" w:right="566" w:bottom="280" w:left="1133" w:header="0" w:footer="0" w:gutter="0"/>
          <w:cols w:space="720" w:num="1"/>
          <w:docGrid w:linePitch="312" w:charSpace="0"/>
        </w:sectPr>
      </w:pPr>
    </w:p>
    <w:p w14:paraId="5DE63AB3">
      <w:pPr>
        <w:spacing w:line="240" w:lineRule="auto"/>
        <w:ind w:left="29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81370" cy="6632575"/>
            <wp:effectExtent l="0" t="0" r="0" b="0"/>
            <wp:docPr id="13" name="图片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1492" cy="6633114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567F466F">
      <w:pPr>
        <w:spacing w:before="0" w:line="240" w:lineRule="auto"/>
        <w:rPr>
          <w:sz w:val="22"/>
        </w:rPr>
      </w:pPr>
    </w:p>
    <w:p w14:paraId="53819452">
      <w:pPr>
        <w:spacing w:before="0" w:line="240" w:lineRule="auto"/>
        <w:rPr>
          <w:sz w:val="22"/>
        </w:rPr>
      </w:pPr>
    </w:p>
    <w:p w14:paraId="59B29331">
      <w:pPr>
        <w:spacing w:before="179" w:line="240" w:lineRule="auto"/>
        <w:rPr>
          <w:sz w:val="22"/>
        </w:rPr>
      </w:pPr>
    </w:p>
    <w:p w14:paraId="71F21297">
      <w:pPr>
        <w:pStyle w:val="7"/>
        <w:ind w:left="283"/>
      </w:pPr>
      <w:r>
        <w:rPr>
          <w:spacing w:val="-2"/>
        </w:rPr>
        <w:t>Justification</w:t>
      </w:r>
    </w:p>
    <w:p w14:paraId="6D76C4C4">
      <w:pPr>
        <w:pStyle w:val="7"/>
        <w:spacing w:before="2"/>
        <w:ind w:left="283"/>
        <w:rPr>
          <w:rFonts w:ascii="Microsoft Sans Serif" w:hAnsi="Microsoft Sans Serif"/>
          <w:b w:val="0"/>
        </w:rPr>
      </w:pPr>
      <w:r>
        <w:t>BCNF</w:t>
      </w:r>
      <w:r>
        <w:rPr>
          <w:spacing w:val="-2"/>
        </w:rPr>
        <w:t xml:space="preserve"> </w:t>
      </w:r>
      <w:r>
        <w:t>removes</w:t>
      </w:r>
      <w:r>
        <w:rPr>
          <w:spacing w:val="-2"/>
        </w:rPr>
        <w:t xml:space="preserve"> </w:t>
      </w:r>
      <w:r>
        <w:t>dependencies</w:t>
      </w:r>
      <w:r>
        <w:rPr>
          <w:spacing w:val="-6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determinant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candidate</w:t>
      </w:r>
      <w:r>
        <w:rPr>
          <w:spacing w:val="-2"/>
        </w:rPr>
        <w:t xml:space="preserve"> </w:t>
      </w:r>
      <w:r>
        <w:t>key, reducing redundancy and preventing update anomalies</w:t>
      </w:r>
      <w:r>
        <w:rPr>
          <w:rFonts w:ascii="Microsoft Sans Serif" w:hAnsi="Microsoft Sans Serif"/>
          <w:b w:val="0"/>
        </w:rPr>
        <w:t>.</w:t>
      </w:r>
    </w:p>
    <w:p w14:paraId="3D5E7BFE">
      <w:pPr>
        <w:pStyle w:val="7"/>
        <w:spacing w:after="0"/>
        <w:rPr>
          <w:rFonts w:ascii="Microsoft Sans Serif" w:hAnsi="Microsoft Sans Serif"/>
          <w:b w:val="0"/>
        </w:rPr>
        <w:sectPr>
          <w:pgSz w:w="11930" w:h="16850"/>
          <w:pgMar w:top="1680" w:right="566" w:bottom="280" w:left="1133" w:header="0" w:footer="0" w:gutter="0"/>
          <w:cols w:space="720" w:num="1"/>
          <w:docGrid w:linePitch="312" w:charSpace="0"/>
        </w:sectPr>
      </w:pPr>
    </w:p>
    <w:p w14:paraId="7CB53CA8">
      <w:pPr>
        <w:pStyle w:val="7"/>
        <w:spacing w:before="75"/>
        <w:ind w:left="283" w:right="840"/>
      </w:pPr>
      <w:r>
        <w:t>Q4.</w:t>
      </w:r>
      <w:r>
        <w:rPr>
          <w:spacing w:val="-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banking</w:t>
      </w:r>
      <w:r>
        <w:rPr>
          <w:spacing w:val="-2"/>
        </w:rPr>
        <w:t xml:space="preserve"> </w:t>
      </w:r>
      <w:r>
        <w:t>system requires</w:t>
      </w:r>
      <w:r>
        <w:rPr>
          <w:spacing w:val="-2"/>
        </w:rPr>
        <w:t xml:space="preserve"> </w:t>
      </w:r>
      <w:r>
        <w:t>secure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access. Design</w:t>
      </w:r>
      <w:r>
        <w:rPr>
          <w:spacing w:val="-5"/>
        </w:rPr>
        <w:t xml:space="preserve"> </w:t>
      </w:r>
      <w:r>
        <w:t>views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constraints</w:t>
      </w:r>
      <w:r>
        <w:rPr>
          <w:spacing w:val="-4"/>
        </w:rPr>
        <w:t xml:space="preserve"> </w:t>
      </w:r>
      <w:r>
        <w:t>to ensure data security and integrity.</w:t>
      </w:r>
    </w:p>
    <w:p w14:paraId="69F6E2AB">
      <w:pPr>
        <w:pStyle w:val="7"/>
        <w:spacing w:before="252"/>
      </w:pPr>
    </w:p>
    <w:p w14:paraId="3C0F42CF">
      <w:pPr>
        <w:pStyle w:val="7"/>
        <w:ind w:left="283"/>
      </w:pPr>
      <w:r>
        <w:t>Create</w:t>
      </w:r>
      <w:r>
        <w:rPr>
          <w:spacing w:val="-3"/>
        </w:rPr>
        <w:t xml:space="preserve"> </w:t>
      </w:r>
      <w:r>
        <w:rPr>
          <w:spacing w:val="-2"/>
        </w:rPr>
        <w:t>Tables</w:t>
      </w:r>
    </w:p>
    <w:p w14:paraId="42F9374F">
      <w:pPr>
        <w:pStyle w:val="7"/>
        <w:rPr>
          <w:sz w:val="20"/>
        </w:rPr>
      </w:pPr>
    </w:p>
    <w:p w14:paraId="494FF149">
      <w:pPr>
        <w:pStyle w:val="7"/>
        <w:spacing w:before="34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903605</wp:posOffset>
            </wp:positionH>
            <wp:positionV relativeFrom="paragraph">
              <wp:posOffset>182880</wp:posOffset>
            </wp:positionV>
            <wp:extent cx="5546090" cy="1871980"/>
            <wp:effectExtent l="0" t="0" r="0" b="0"/>
            <wp:wrapTopAndBottom/>
            <wp:docPr id="16" name="图片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6159" cy="1872233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37917A7A">
      <w:pPr>
        <w:pStyle w:val="7"/>
        <w:spacing w:before="76"/>
      </w:pPr>
    </w:p>
    <w:p w14:paraId="70613A7C">
      <w:pPr>
        <w:pStyle w:val="7"/>
        <w:spacing w:before="1"/>
        <w:ind w:left="283"/>
      </w:pPr>
      <w:r>
        <w:t>Insert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 w14:paraId="695F5CC4">
      <w:pPr>
        <w:pStyle w:val="7"/>
        <w:spacing w:before="13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902335</wp:posOffset>
            </wp:positionH>
            <wp:positionV relativeFrom="paragraph">
              <wp:posOffset>169545</wp:posOffset>
            </wp:positionV>
            <wp:extent cx="5353050" cy="1934210"/>
            <wp:effectExtent l="0" t="0" r="0" b="0"/>
            <wp:wrapTopAndBottom/>
            <wp:docPr id="19" name="图片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2803" cy="193405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05090DAF">
      <w:pPr>
        <w:pStyle w:val="7"/>
        <w:spacing w:before="227"/>
      </w:pPr>
    </w:p>
    <w:p w14:paraId="612042B4">
      <w:pPr>
        <w:pStyle w:val="7"/>
        <w:ind w:left="283"/>
      </w:pPr>
      <w:r>
        <w:t>View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constraints</w:t>
      </w:r>
      <w:r>
        <w:rPr>
          <w:spacing w:val="-5"/>
        </w:rPr>
        <w:t xml:space="preserve"> </w:t>
      </w:r>
      <w:r>
        <w:rPr>
          <w:spacing w:val="-4"/>
        </w:rPr>
        <w:t>used</w:t>
      </w:r>
    </w:p>
    <w:p w14:paraId="3FE770FE">
      <w:pPr>
        <w:pStyle w:val="7"/>
        <w:spacing w:before="6"/>
        <w:rPr>
          <w:sz w:val="14"/>
        </w:rPr>
      </w:pPr>
      <w:r>
        <w:rPr>
          <w:sz w:val="14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861060</wp:posOffset>
            </wp:positionH>
            <wp:positionV relativeFrom="paragraph">
              <wp:posOffset>121285</wp:posOffset>
            </wp:positionV>
            <wp:extent cx="5411470" cy="2763520"/>
            <wp:effectExtent l="0" t="0" r="0" b="0"/>
            <wp:wrapTopAndBottom/>
            <wp:docPr id="22" name="图片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1178" cy="2763773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766A494D">
      <w:pPr>
        <w:pStyle w:val="7"/>
        <w:spacing w:after="0"/>
        <w:rPr>
          <w:sz w:val="14"/>
        </w:rPr>
        <w:sectPr>
          <w:pgSz w:w="11930" w:h="16850"/>
          <w:pgMar w:top="1340" w:right="566" w:bottom="280" w:left="1133" w:header="0" w:footer="0" w:gutter="0"/>
          <w:cols w:space="720" w:num="1"/>
          <w:docGrid w:linePitch="312" w:charSpace="0"/>
        </w:sectPr>
      </w:pPr>
    </w:p>
    <w:p w14:paraId="6D4D2C16">
      <w:pPr>
        <w:spacing w:line="240" w:lineRule="auto"/>
        <w:ind w:left="284" w:right="0" w:firstLine="0"/>
        <w:rPr>
          <w:rFonts w:ascii="Arial" w:hAnsi="Arial"/>
          <w:sz w:val="20"/>
        </w:rPr>
      </w:pPr>
      <w:r>
        <w:rPr>
          <w:rFonts w:ascii="Arial" w:hAnsi="Arial"/>
          <w:sz w:val="20"/>
        </w:rPr>
        <w:drawing>
          <wp:inline distT="0" distB="0" distL="0" distR="0">
            <wp:extent cx="5505450" cy="2085975"/>
            <wp:effectExtent l="0" t="0" r="0" b="0"/>
            <wp:docPr id="25" name="图片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08597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5EF8780E">
      <w:pPr>
        <w:pStyle w:val="7"/>
      </w:pPr>
    </w:p>
    <w:p w14:paraId="16D4E157">
      <w:pPr>
        <w:pStyle w:val="7"/>
      </w:pPr>
    </w:p>
    <w:p w14:paraId="302B5B8A">
      <w:pPr>
        <w:pStyle w:val="7"/>
      </w:pPr>
    </w:p>
    <w:p w14:paraId="2259AFC3">
      <w:pPr>
        <w:pStyle w:val="7"/>
        <w:spacing w:before="12"/>
      </w:pPr>
    </w:p>
    <w:p w14:paraId="5368120B">
      <w:pPr>
        <w:pStyle w:val="7"/>
        <w:spacing w:line="252" w:lineRule="exact"/>
        <w:ind w:left="283"/>
      </w:pPr>
      <w:r>
        <w:rPr>
          <w:spacing w:val="-2"/>
        </w:rPr>
        <w:t>Justification</w:t>
      </w:r>
    </w:p>
    <w:p w14:paraId="14162325">
      <w:pPr>
        <w:pStyle w:val="7"/>
        <w:ind w:left="283" w:right="840"/>
      </w:pPr>
      <w:r>
        <w:t>The view restricts users to only the required information, hiding sensitive columns 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Branch.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constraints</w:t>
      </w:r>
      <w:r>
        <w:rPr>
          <w:spacing w:val="-5"/>
        </w:rPr>
        <w:t xml:space="preserve"> </w:t>
      </w:r>
      <w:r>
        <w:t>(PRIMARY</w:t>
      </w:r>
      <w:r>
        <w:rPr>
          <w:spacing w:val="-3"/>
        </w:rPr>
        <w:t xml:space="preserve"> </w:t>
      </w:r>
      <w:r>
        <w:t>KEY,</w:t>
      </w:r>
      <w:r>
        <w:rPr>
          <w:spacing w:val="-1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NULL,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CHECK)</w:t>
      </w:r>
      <w:r>
        <w:rPr>
          <w:spacing w:val="-2"/>
        </w:rPr>
        <w:t xml:space="preserve"> </w:t>
      </w:r>
      <w:r>
        <w:t>ensure</w:t>
      </w:r>
      <w:r>
        <w:rPr>
          <w:spacing w:val="-2"/>
        </w:rPr>
        <w:t xml:space="preserve"> </w:t>
      </w:r>
      <w:r>
        <w:t>data integrity by preventing duplicate records, null values, and invalid account balances.</w:t>
      </w:r>
    </w:p>
    <w:p w14:paraId="547884FE">
      <w:pPr>
        <w:pStyle w:val="7"/>
        <w:spacing w:after="0"/>
        <w:sectPr>
          <w:pgSz w:w="11930" w:h="16850"/>
          <w:pgMar w:top="1660" w:right="566" w:bottom="280" w:left="1133" w:header="0" w:footer="0" w:gutter="0"/>
          <w:cols w:space="720" w:num="1"/>
          <w:docGrid w:linePitch="312" w:charSpace="0"/>
        </w:sectPr>
      </w:pPr>
    </w:p>
    <w:p w14:paraId="6EC25886">
      <w:pPr>
        <w:pStyle w:val="7"/>
        <w:spacing w:before="75"/>
        <w:ind w:left="283" w:right="840"/>
      </w:pPr>
      <w:r>
        <w:t>Q5. A</w:t>
      </w:r>
      <w:r>
        <w:rPr>
          <w:spacing w:val="-9"/>
        </w:rPr>
        <w:t xml:space="preserve"> </w:t>
      </w:r>
      <w:r>
        <w:t>sales</w:t>
      </w:r>
      <w:r>
        <w:rPr>
          <w:spacing w:val="-1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redundant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leading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anomalies.</w:t>
      </w:r>
      <w:r>
        <w:rPr>
          <w:spacing w:val="-4"/>
        </w:rPr>
        <w:t xml:space="preserve"> </w:t>
      </w:r>
      <w:r>
        <w:t>Analyze</w:t>
      </w:r>
      <w:r>
        <w:rPr>
          <w:spacing w:val="-1"/>
        </w:rPr>
        <w:t xml:space="preserve"> </w:t>
      </w:r>
      <w:r>
        <w:t>the schema and apply normalization up to 3NF or BCNF.</w:t>
      </w:r>
    </w:p>
    <w:p w14:paraId="4F57C746">
      <w:pPr>
        <w:pStyle w:val="7"/>
        <w:spacing w:line="480" w:lineRule="auto"/>
        <w:ind w:left="283" w:right="6880"/>
      </w:pPr>
      <w:r>
        <w:t>(BL4 – Analyze) Unnormalized</w:t>
      </w:r>
      <w:r>
        <w:rPr>
          <w:spacing w:val="-16"/>
        </w:rPr>
        <w:t xml:space="preserve"> </w:t>
      </w:r>
      <w:r>
        <w:t>Relation</w:t>
      </w:r>
    </w:p>
    <w:p w14:paraId="55719F25">
      <w:pPr>
        <w:spacing w:before="5" w:line="245" w:lineRule="auto"/>
        <w:ind w:left="283" w:right="7645" w:firstLine="0"/>
        <w:jc w:val="left"/>
        <w:rPr>
          <w:sz w:val="22"/>
        </w:rPr>
      </w:pPr>
      <w:r>
        <w:rPr>
          <w:spacing w:val="-2"/>
          <w:sz w:val="22"/>
        </w:rPr>
        <w:t>Sales(Order_ID, Customer_Name, Customer_Address, Product_ID, Product_Name, Quantity)</w:t>
      </w:r>
    </w:p>
    <w:p w14:paraId="356BDF7B">
      <w:pPr>
        <w:pStyle w:val="7"/>
        <w:spacing w:before="242"/>
        <w:ind w:left="283"/>
      </w:pPr>
      <w:r>
        <w:rPr>
          <w:spacing w:val="-2"/>
        </w:rPr>
        <w:t>Problems</w:t>
      </w:r>
    </w:p>
    <w:p w14:paraId="00C92E70">
      <w:pPr>
        <w:pStyle w:val="7"/>
        <w:spacing w:before="2"/>
      </w:pPr>
    </w:p>
    <w:p w14:paraId="507231A9">
      <w:pPr>
        <w:pStyle w:val="9"/>
        <w:numPr>
          <w:ilvl w:val="0"/>
          <w:numId w:val="2"/>
        </w:numPr>
        <w:tabs>
          <w:tab w:val="left" w:pos="1003"/>
        </w:tabs>
        <w:spacing w:before="1" w:after="0" w:line="240" w:lineRule="auto"/>
        <w:ind w:left="1003" w:right="0" w:hanging="360"/>
        <w:jc w:val="left"/>
        <w:rPr>
          <w:sz w:val="22"/>
        </w:rPr>
      </w:pPr>
      <w:r>
        <w:rPr>
          <w:sz w:val="22"/>
        </w:rPr>
        <w:t>Redundant</w:t>
      </w:r>
      <w:r>
        <w:rPr>
          <w:spacing w:val="-3"/>
          <w:sz w:val="22"/>
        </w:rPr>
        <w:t xml:space="preserve"> </w:t>
      </w:r>
      <w:r>
        <w:rPr>
          <w:sz w:val="22"/>
        </w:rPr>
        <w:t>customer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data.</w:t>
      </w:r>
    </w:p>
    <w:p w14:paraId="4EE6650B">
      <w:pPr>
        <w:spacing w:before="2" w:line="240" w:lineRule="auto"/>
        <w:rPr>
          <w:sz w:val="22"/>
        </w:rPr>
      </w:pPr>
    </w:p>
    <w:p w14:paraId="091F8E5B">
      <w:pPr>
        <w:pStyle w:val="9"/>
        <w:numPr>
          <w:ilvl w:val="0"/>
          <w:numId w:val="2"/>
        </w:numPr>
        <w:tabs>
          <w:tab w:val="left" w:pos="1003"/>
        </w:tabs>
        <w:spacing w:before="0" w:after="0" w:line="240" w:lineRule="auto"/>
        <w:ind w:left="1003" w:right="0" w:hanging="360"/>
        <w:jc w:val="left"/>
        <w:rPr>
          <w:sz w:val="22"/>
        </w:rPr>
      </w:pPr>
      <w:r>
        <w:rPr>
          <w:sz w:val="22"/>
        </w:rPr>
        <w:t>Product</w:t>
      </w:r>
      <w:r>
        <w:rPr>
          <w:spacing w:val="-5"/>
          <w:sz w:val="22"/>
        </w:rPr>
        <w:t xml:space="preserve"> </w:t>
      </w:r>
      <w:r>
        <w:rPr>
          <w:sz w:val="22"/>
        </w:rPr>
        <w:t>details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repeated.</w:t>
      </w:r>
    </w:p>
    <w:p w14:paraId="6706BB0D">
      <w:pPr>
        <w:spacing w:before="2" w:line="240" w:lineRule="auto"/>
        <w:rPr>
          <w:sz w:val="22"/>
        </w:rPr>
      </w:pPr>
    </w:p>
    <w:p w14:paraId="73ADFA0F">
      <w:pPr>
        <w:pStyle w:val="9"/>
        <w:numPr>
          <w:ilvl w:val="0"/>
          <w:numId w:val="2"/>
        </w:numPr>
        <w:tabs>
          <w:tab w:val="left" w:pos="1003"/>
        </w:tabs>
        <w:spacing w:before="0" w:after="0" w:line="240" w:lineRule="auto"/>
        <w:ind w:left="1003" w:right="0" w:hanging="360"/>
        <w:jc w:val="left"/>
        <w:rPr>
          <w:sz w:val="22"/>
        </w:rPr>
      </w:pPr>
      <w:r>
        <w:rPr>
          <w:sz w:val="22"/>
        </w:rPr>
        <w:t>Update</w:t>
      </w:r>
      <w:r>
        <w:rPr>
          <w:spacing w:val="-2"/>
          <w:sz w:val="22"/>
        </w:rPr>
        <w:t xml:space="preserve"> anomalies.</w:t>
      </w:r>
    </w:p>
    <w:p w14:paraId="3D0E2302">
      <w:pPr>
        <w:spacing w:before="0" w:line="240" w:lineRule="auto"/>
        <w:rPr>
          <w:sz w:val="22"/>
        </w:rPr>
      </w:pPr>
    </w:p>
    <w:p w14:paraId="7530D426">
      <w:pPr>
        <w:pStyle w:val="7"/>
        <w:ind w:left="283"/>
      </w:pPr>
      <w:r>
        <w:t>3NF</w:t>
      </w:r>
      <w:r>
        <w:rPr>
          <w:spacing w:val="-4"/>
        </w:rPr>
        <w:t xml:space="preserve"> </w:t>
      </w:r>
      <w:r>
        <w:rPr>
          <w:spacing w:val="-2"/>
        </w:rPr>
        <w:t>Tables</w:t>
      </w:r>
    </w:p>
    <w:p w14:paraId="38CC5821">
      <w:pPr>
        <w:pStyle w:val="7"/>
        <w:spacing w:before="1"/>
      </w:pPr>
    </w:p>
    <w:p w14:paraId="5E63D0F1">
      <w:pPr>
        <w:pStyle w:val="7"/>
        <w:ind w:left="283"/>
      </w:pPr>
      <w:r>
        <w:t>Customer,</w:t>
      </w:r>
      <w:r>
        <w:rPr>
          <w:spacing w:val="-3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,</w:t>
      </w:r>
      <w:r>
        <w:rPr>
          <w:spacing w:val="-4"/>
        </w:rPr>
        <w:t xml:space="preserve"> </w:t>
      </w:r>
      <w:r>
        <w:rPr>
          <w:spacing w:val="-2"/>
        </w:rPr>
        <w:t>Orders</w:t>
      </w:r>
    </w:p>
    <w:p w14:paraId="30A5EC28">
      <w:pPr>
        <w:pStyle w:val="7"/>
        <w:spacing w:before="10"/>
        <w:rPr>
          <w:sz w:val="19"/>
        </w:rPr>
      </w:pPr>
      <w:r>
        <w:rPr>
          <w:sz w:val="19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903605</wp:posOffset>
            </wp:positionH>
            <wp:positionV relativeFrom="paragraph">
              <wp:posOffset>160020</wp:posOffset>
            </wp:positionV>
            <wp:extent cx="4143375" cy="4364355"/>
            <wp:effectExtent l="0" t="0" r="0" b="0"/>
            <wp:wrapTopAndBottom/>
            <wp:docPr id="28" name="图片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3535" cy="436435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5DD0F2D6">
      <w:pPr>
        <w:pStyle w:val="7"/>
        <w:spacing w:after="0"/>
        <w:rPr>
          <w:sz w:val="19"/>
        </w:rPr>
        <w:sectPr>
          <w:pgSz w:w="11930" w:h="16850"/>
          <w:pgMar w:top="1340" w:right="566" w:bottom="280" w:left="1133" w:header="0" w:footer="0" w:gutter="0"/>
          <w:cols w:space="720" w:num="1"/>
          <w:docGrid w:linePitch="312" w:charSpace="0"/>
        </w:sectPr>
      </w:pPr>
    </w:p>
    <w:p w14:paraId="01AF164E">
      <w:pPr>
        <w:spacing w:before="81"/>
        <w:ind w:left="283" w:right="0" w:firstLine="0"/>
        <w:jc w:val="left"/>
        <w:rPr>
          <w:sz w:val="22"/>
        </w:rPr>
      </w:pPr>
      <w:r>
        <w:rPr>
          <w:sz w:val="22"/>
        </w:rPr>
        <w:t>Insert</w:t>
      </w:r>
      <w:r>
        <w:rPr>
          <w:spacing w:val="-3"/>
          <w:sz w:val="22"/>
        </w:rPr>
        <w:t xml:space="preserve"> </w:t>
      </w:r>
      <w:r>
        <w:rPr>
          <w:spacing w:val="-4"/>
          <w:sz w:val="22"/>
        </w:rPr>
        <w:t>data</w:t>
      </w:r>
    </w:p>
    <w:p w14:paraId="3FCCEECB">
      <w:pPr>
        <w:spacing w:before="0" w:line="240" w:lineRule="auto"/>
        <w:rPr>
          <w:sz w:val="20"/>
        </w:rPr>
      </w:pPr>
    </w:p>
    <w:p w14:paraId="46C01D02">
      <w:pPr>
        <w:spacing w:before="45" w:line="240" w:lineRule="auto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903605</wp:posOffset>
            </wp:positionH>
            <wp:positionV relativeFrom="paragraph">
              <wp:posOffset>187325</wp:posOffset>
            </wp:positionV>
            <wp:extent cx="4368800" cy="4126230"/>
            <wp:effectExtent l="0" t="0" r="0" b="0"/>
            <wp:wrapTopAndBottom/>
            <wp:docPr id="31" name="图片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8484" cy="4126039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2880AD2D">
      <w:pPr>
        <w:spacing w:before="0" w:line="240" w:lineRule="auto"/>
        <w:rPr>
          <w:sz w:val="20"/>
        </w:rPr>
      </w:pPr>
    </w:p>
    <w:p w14:paraId="1B871B60">
      <w:pPr>
        <w:spacing w:before="0" w:line="240" w:lineRule="auto"/>
        <w:rPr>
          <w:sz w:val="20"/>
        </w:rPr>
      </w:pPr>
    </w:p>
    <w:p w14:paraId="085515FD">
      <w:pPr>
        <w:spacing w:before="83" w:line="240" w:lineRule="auto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903605</wp:posOffset>
            </wp:positionH>
            <wp:positionV relativeFrom="paragraph">
              <wp:posOffset>211455</wp:posOffset>
            </wp:positionV>
            <wp:extent cx="4777740" cy="2304415"/>
            <wp:effectExtent l="0" t="0" r="0" b="0"/>
            <wp:wrapTopAndBottom/>
            <wp:docPr id="34" name="图片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7446" cy="2304288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903605</wp:posOffset>
            </wp:positionH>
            <wp:positionV relativeFrom="paragraph">
              <wp:posOffset>2646045</wp:posOffset>
            </wp:positionV>
            <wp:extent cx="4730750" cy="1193800"/>
            <wp:effectExtent l="0" t="0" r="0" b="0"/>
            <wp:wrapTopAndBottom/>
            <wp:docPr id="37" name="图片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31029" cy="1193958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47C886BC">
      <w:pPr>
        <w:spacing w:before="0" w:line="240" w:lineRule="auto"/>
        <w:rPr>
          <w:sz w:val="16"/>
        </w:rPr>
      </w:pPr>
    </w:p>
    <w:p w14:paraId="504B64D5">
      <w:pPr>
        <w:spacing w:after="0" w:line="240" w:lineRule="auto"/>
        <w:rPr>
          <w:sz w:val="16"/>
        </w:rPr>
        <w:sectPr>
          <w:pgSz w:w="11930" w:h="16850"/>
          <w:pgMar w:top="1340" w:right="566" w:bottom="280" w:left="1133" w:header="0" w:footer="0" w:gutter="0"/>
          <w:cols w:space="720" w:num="1"/>
          <w:docGrid w:linePitch="312" w:charSpace="0"/>
        </w:sectPr>
      </w:pPr>
    </w:p>
    <w:p w14:paraId="4A46641C">
      <w:pPr>
        <w:pStyle w:val="7"/>
        <w:spacing w:before="75"/>
        <w:ind w:left="283"/>
      </w:pPr>
      <w:r>
        <w:rPr>
          <w:spacing w:val="-2"/>
        </w:rPr>
        <w:t>OUTPUT</w:t>
      </w:r>
    </w:p>
    <w:p w14:paraId="72436793">
      <w:pPr>
        <w:pStyle w:val="7"/>
        <w:spacing w:before="2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903605</wp:posOffset>
            </wp:positionH>
            <wp:positionV relativeFrom="paragraph">
              <wp:posOffset>162560</wp:posOffset>
            </wp:positionV>
            <wp:extent cx="5121275" cy="3688715"/>
            <wp:effectExtent l="0" t="0" r="0" b="0"/>
            <wp:wrapTopAndBottom/>
            <wp:docPr id="40" name="图片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1303" cy="3688841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5A0B0451">
      <w:pPr>
        <w:pStyle w:val="7"/>
      </w:pPr>
    </w:p>
    <w:p w14:paraId="2D2A524B">
      <w:pPr>
        <w:pStyle w:val="7"/>
        <w:spacing w:before="7"/>
      </w:pPr>
    </w:p>
    <w:p w14:paraId="07B0E36C">
      <w:pPr>
        <w:pStyle w:val="7"/>
        <w:spacing w:line="252" w:lineRule="exact"/>
        <w:ind w:left="283"/>
      </w:pPr>
      <w:r>
        <w:rPr>
          <w:spacing w:val="-2"/>
        </w:rPr>
        <w:t>Justification</w:t>
      </w:r>
    </w:p>
    <w:p w14:paraId="0FE4BD4A">
      <w:pPr>
        <w:pStyle w:val="7"/>
        <w:ind w:left="283" w:right="840"/>
      </w:pPr>
      <w:r>
        <w:t>The sales database is normalized into separate Customer, Product, Orders, and Order_Details tables to eliminate redundancy and remove update, insertion, and deletion</w:t>
      </w:r>
      <w:r>
        <w:rPr>
          <w:spacing w:val="-3"/>
        </w:rPr>
        <w:t xml:space="preserve"> </w:t>
      </w:r>
      <w:r>
        <w:t>anomalies.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reconstructed</w:t>
      </w:r>
      <w:r>
        <w:rPr>
          <w:spacing w:val="-3"/>
        </w:rPr>
        <w:t xml:space="preserve"> </w:t>
      </w:r>
      <w:r>
        <w:t>efficiently using JOIN operations while maintaining data integrity.</w:t>
      </w:r>
    </w:p>
    <w:p w14:paraId="46EE49C5">
      <w:pPr>
        <w:pStyle w:val="7"/>
        <w:spacing w:after="0"/>
        <w:sectPr>
          <w:pgSz w:w="11930" w:h="16850"/>
          <w:pgMar w:top="1340" w:right="566" w:bottom="280" w:left="1133" w:header="0" w:footer="0" w:gutter="0"/>
          <w:cols w:space="720" w:num="1"/>
          <w:docGrid w:linePitch="312" w:charSpace="0"/>
        </w:sectPr>
      </w:pPr>
    </w:p>
    <w:p w14:paraId="0A4593A0">
      <w:pPr>
        <w:pStyle w:val="7"/>
        <w:spacing w:before="75"/>
        <w:ind w:left="283" w:right="840"/>
      </w:pPr>
      <w:r>
        <w:t>Q6.</w:t>
      </w:r>
      <w:r>
        <w:rPr>
          <w:spacing w:val="-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dataset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customers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orders.</w:t>
      </w:r>
      <w:r>
        <w:rPr>
          <w:spacing w:val="-3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queries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joins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subqueries to retrieve meaningful information such as frequent customers.</w:t>
      </w:r>
    </w:p>
    <w:p w14:paraId="76D9DB82">
      <w:pPr>
        <w:pStyle w:val="7"/>
      </w:pPr>
    </w:p>
    <w:p w14:paraId="761F7AC2">
      <w:pPr>
        <w:pStyle w:val="7"/>
        <w:ind w:left="283"/>
      </w:pPr>
      <w:r>
        <w:t>Create</w:t>
      </w:r>
      <w:r>
        <w:rPr>
          <w:spacing w:val="-4"/>
        </w:rPr>
        <w:t xml:space="preserve"> </w:t>
      </w:r>
      <w:r>
        <w:t>Tables</w:t>
      </w:r>
      <w:r>
        <w:rPr>
          <w:spacing w:val="-4"/>
        </w:rPr>
        <w:t xml:space="preserve"> </w:t>
      </w:r>
      <w:r>
        <w:t>customer,</w:t>
      </w:r>
      <w:r>
        <w:rPr>
          <w:spacing w:val="-2"/>
        </w:rPr>
        <w:t xml:space="preserve"> orders</w:t>
      </w:r>
    </w:p>
    <w:p w14:paraId="0EF0913F">
      <w:pPr>
        <w:pStyle w:val="7"/>
        <w:spacing w:before="164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829310</wp:posOffset>
            </wp:positionH>
            <wp:positionV relativeFrom="paragraph">
              <wp:posOffset>265430</wp:posOffset>
            </wp:positionV>
            <wp:extent cx="4434205" cy="2955290"/>
            <wp:effectExtent l="0" t="0" r="0" b="0"/>
            <wp:wrapTopAndBottom/>
            <wp:docPr id="43" name="图片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4135" cy="2955034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6C9DE1C7">
      <w:pPr>
        <w:pStyle w:val="7"/>
        <w:spacing w:before="240"/>
      </w:pPr>
    </w:p>
    <w:p w14:paraId="08FD4BEB">
      <w:pPr>
        <w:pStyle w:val="7"/>
        <w:ind w:left="283"/>
      </w:pPr>
      <w:r>
        <w:t>Insert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 w14:paraId="7077534A">
      <w:pPr>
        <w:pStyle w:val="7"/>
        <w:spacing w:before="22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829310</wp:posOffset>
            </wp:positionH>
            <wp:positionV relativeFrom="paragraph">
              <wp:posOffset>174625</wp:posOffset>
            </wp:positionV>
            <wp:extent cx="4340225" cy="1964690"/>
            <wp:effectExtent l="0" t="0" r="0" b="0"/>
            <wp:wrapTopAndBottom/>
            <wp:docPr id="46" name="图片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40109" cy="1964531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67858CEF">
      <w:pPr>
        <w:pStyle w:val="7"/>
        <w:spacing w:after="0"/>
        <w:rPr>
          <w:sz w:val="20"/>
        </w:rPr>
        <w:sectPr>
          <w:pgSz w:w="11930" w:h="16850"/>
          <w:pgMar w:top="1340" w:right="566" w:bottom="280" w:left="1133" w:header="0" w:footer="0" w:gutter="0"/>
          <w:cols w:space="720" w:num="1"/>
          <w:docGrid w:linePitch="312" w:charSpace="0"/>
        </w:sectPr>
      </w:pPr>
    </w:p>
    <w:p w14:paraId="7CEA5BC5">
      <w:pPr>
        <w:pStyle w:val="7"/>
        <w:spacing w:before="75"/>
        <w:ind w:left="283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903605</wp:posOffset>
            </wp:positionH>
            <wp:positionV relativeFrom="paragraph">
              <wp:posOffset>222250</wp:posOffset>
            </wp:positionV>
            <wp:extent cx="4042410" cy="3281680"/>
            <wp:effectExtent l="0" t="0" r="0" b="0"/>
            <wp:wrapTopAndBottom/>
            <wp:docPr id="49" name="图片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42602" cy="3281553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t>Join</w:t>
      </w:r>
      <w:r>
        <w:rPr>
          <w:spacing w:val="-5"/>
        </w:rPr>
        <w:t xml:space="preserve"> </w:t>
      </w:r>
      <w:r>
        <w:rPr>
          <w:spacing w:val="-2"/>
        </w:rPr>
        <w:t>Query</w:t>
      </w:r>
    </w:p>
    <w:p w14:paraId="2744569F">
      <w:pPr>
        <w:pStyle w:val="7"/>
        <w:spacing w:before="122"/>
      </w:pPr>
    </w:p>
    <w:p w14:paraId="10A961DE">
      <w:pPr>
        <w:pStyle w:val="7"/>
        <w:spacing w:before="1"/>
        <w:ind w:left="283"/>
      </w:pPr>
      <w:r>
        <w:rPr>
          <w:spacing w:val="-2"/>
        </w:rPr>
        <w:t>Output</w:t>
      </w:r>
    </w:p>
    <w:p w14:paraId="7233D4D8">
      <w:pPr>
        <w:pStyle w:val="7"/>
        <w:rPr>
          <w:sz w:val="15"/>
        </w:rPr>
      </w:pPr>
      <w:r>
        <w:rPr>
          <w:sz w:val="15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998855</wp:posOffset>
            </wp:positionH>
            <wp:positionV relativeFrom="paragraph">
              <wp:posOffset>125095</wp:posOffset>
            </wp:positionV>
            <wp:extent cx="3928110" cy="3264535"/>
            <wp:effectExtent l="0" t="0" r="0" b="0"/>
            <wp:wrapTopAndBottom/>
            <wp:docPr id="52" name="图片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27797" cy="3264408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1FA1B3EB">
      <w:pPr>
        <w:pStyle w:val="7"/>
      </w:pPr>
    </w:p>
    <w:p w14:paraId="20B568B3">
      <w:pPr>
        <w:pStyle w:val="7"/>
        <w:spacing w:before="227"/>
      </w:pPr>
    </w:p>
    <w:p w14:paraId="2C43AEE4">
      <w:pPr>
        <w:pStyle w:val="7"/>
        <w:spacing w:before="1"/>
        <w:ind w:left="283"/>
      </w:pPr>
      <w:r>
        <w:rPr>
          <w:spacing w:val="-2"/>
        </w:rPr>
        <w:t>Justification</w:t>
      </w:r>
    </w:p>
    <w:p w14:paraId="2B3EF617">
      <w:pPr>
        <w:pStyle w:val="7"/>
        <w:spacing w:before="1"/>
        <w:ind w:left="283" w:right="840"/>
      </w:pPr>
      <w:r>
        <w:t>JOIN combines customer and order details, while the subquery identifies customers who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placed</w:t>
      </w:r>
      <w:r>
        <w:rPr>
          <w:spacing w:val="-5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orders. This</w:t>
      </w:r>
      <w:r>
        <w:rPr>
          <w:spacing w:val="-4"/>
        </w:rPr>
        <w:t xml:space="preserve"> </w:t>
      </w:r>
      <w:r>
        <w:t>efficiently</w:t>
      </w:r>
      <w:r>
        <w:rPr>
          <w:spacing w:val="-6"/>
        </w:rPr>
        <w:t xml:space="preserve"> </w:t>
      </w:r>
      <w:r>
        <w:t xml:space="preserve">retrieves meaningful business </w:t>
      </w:r>
      <w:r>
        <w:rPr>
          <w:spacing w:val="-2"/>
        </w:rPr>
        <w:t>information.</w:t>
      </w:r>
    </w:p>
    <w:p w14:paraId="39704754">
      <w:pPr>
        <w:pStyle w:val="7"/>
        <w:spacing w:after="0"/>
        <w:sectPr>
          <w:pgSz w:w="11930" w:h="16850"/>
          <w:pgMar w:top="1340" w:right="566" w:bottom="280" w:left="1133" w:header="0" w:footer="0" w:gutter="0"/>
          <w:cols w:space="720" w:num="1"/>
          <w:docGrid w:linePitch="312" w:charSpace="0"/>
        </w:sectPr>
      </w:pPr>
    </w:p>
    <w:p w14:paraId="7DA3A443">
      <w:pPr>
        <w:pStyle w:val="7"/>
        <w:spacing w:before="75"/>
        <w:ind w:left="283" w:right="840"/>
      </w:pPr>
      <w:r>
        <w:t>Q7.</w:t>
      </w:r>
      <w:r>
        <w:rPr>
          <w:spacing w:val="-2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relation</w:t>
      </w:r>
      <w:r>
        <w:rPr>
          <w:spacing w:val="-5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multivalued</w:t>
      </w:r>
      <w:r>
        <w:rPr>
          <w:spacing w:val="-3"/>
        </w:rPr>
        <w:t xml:space="preserve"> </w:t>
      </w:r>
      <w:r>
        <w:t>dependencies.</w:t>
      </w:r>
      <w:r>
        <w:rPr>
          <w:spacing w:val="-2"/>
        </w:rPr>
        <w:t xml:space="preserve"> </w:t>
      </w:r>
      <w:r>
        <w:t>Analyze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and decompose it into 4NF.</w:t>
      </w:r>
    </w:p>
    <w:p w14:paraId="431564AD">
      <w:pPr>
        <w:pStyle w:val="7"/>
        <w:spacing w:line="480" w:lineRule="auto"/>
        <w:ind w:left="283" w:right="8259"/>
      </w:pPr>
      <w:r>
        <w:t>(BL4</w:t>
      </w:r>
      <w:r>
        <w:rPr>
          <w:spacing w:val="-16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 xml:space="preserve">Analyze) </w:t>
      </w:r>
      <w:r>
        <w:rPr>
          <w:spacing w:val="-2"/>
        </w:rPr>
        <w:t>Relation</w:t>
      </w:r>
    </w:p>
    <w:p w14:paraId="70DF1853">
      <w:pPr>
        <w:pStyle w:val="9"/>
        <w:numPr>
          <w:ilvl w:val="0"/>
          <w:numId w:val="3"/>
        </w:numPr>
        <w:tabs>
          <w:tab w:val="left" w:pos="1003"/>
        </w:tabs>
        <w:spacing w:before="4" w:after="0" w:line="268" w:lineRule="exact"/>
        <w:ind w:left="1003" w:right="0" w:hanging="360"/>
        <w:jc w:val="left"/>
        <w:rPr>
          <w:sz w:val="22"/>
        </w:rPr>
      </w:pPr>
      <w:r>
        <w:rPr>
          <w:spacing w:val="-2"/>
          <w:sz w:val="22"/>
        </w:rPr>
        <w:t>Student(</w:t>
      </w:r>
    </w:p>
    <w:p w14:paraId="74612F47">
      <w:pPr>
        <w:pStyle w:val="9"/>
        <w:numPr>
          <w:ilvl w:val="0"/>
          <w:numId w:val="3"/>
        </w:numPr>
        <w:tabs>
          <w:tab w:val="left" w:pos="1003"/>
        </w:tabs>
        <w:spacing w:before="0" w:after="0" w:line="268" w:lineRule="exact"/>
        <w:ind w:left="1003" w:right="0" w:hanging="360"/>
        <w:jc w:val="left"/>
        <w:rPr>
          <w:sz w:val="22"/>
        </w:rPr>
      </w:pPr>
      <w:r>
        <w:rPr>
          <w:spacing w:val="-2"/>
          <w:sz w:val="22"/>
        </w:rPr>
        <w:t>Student_ID,</w:t>
      </w:r>
    </w:p>
    <w:p w14:paraId="3C8E9384">
      <w:pPr>
        <w:pStyle w:val="9"/>
        <w:numPr>
          <w:ilvl w:val="0"/>
          <w:numId w:val="3"/>
        </w:numPr>
        <w:tabs>
          <w:tab w:val="left" w:pos="1003"/>
        </w:tabs>
        <w:spacing w:before="0" w:after="0" w:line="268" w:lineRule="exact"/>
        <w:ind w:left="1003" w:right="0" w:hanging="360"/>
        <w:jc w:val="left"/>
        <w:rPr>
          <w:sz w:val="22"/>
        </w:rPr>
      </w:pPr>
      <w:r>
        <w:rPr>
          <w:spacing w:val="-2"/>
          <w:sz w:val="22"/>
        </w:rPr>
        <w:t>Hobby,</w:t>
      </w:r>
    </w:p>
    <w:p w14:paraId="24D6C7C1">
      <w:pPr>
        <w:pStyle w:val="9"/>
        <w:numPr>
          <w:ilvl w:val="0"/>
          <w:numId w:val="3"/>
        </w:numPr>
        <w:tabs>
          <w:tab w:val="left" w:pos="1003"/>
        </w:tabs>
        <w:spacing w:before="0" w:after="0" w:line="268" w:lineRule="exact"/>
        <w:ind w:left="1003" w:right="0" w:hanging="360"/>
        <w:jc w:val="left"/>
        <w:rPr>
          <w:sz w:val="22"/>
        </w:rPr>
      </w:pPr>
      <w:r>
        <w:rPr>
          <w:spacing w:val="-2"/>
          <w:sz w:val="22"/>
        </w:rPr>
        <w:t>Language</w:t>
      </w:r>
    </w:p>
    <w:p w14:paraId="5DE67F4F">
      <w:pPr>
        <w:spacing w:before="0" w:line="240" w:lineRule="auto"/>
        <w:rPr>
          <w:sz w:val="22"/>
        </w:rPr>
      </w:pPr>
    </w:p>
    <w:p w14:paraId="291ED53A">
      <w:pPr>
        <w:pStyle w:val="7"/>
        <w:ind w:left="283"/>
      </w:pPr>
      <w:r>
        <w:t>Sample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 w14:paraId="4C248CEA">
      <w:pPr>
        <w:pStyle w:val="7"/>
        <w:spacing w:before="48" w:after="1"/>
        <w:rPr>
          <w:sz w:val="20"/>
        </w:rPr>
      </w:pPr>
    </w:p>
    <w:tbl>
      <w:tblPr>
        <w:tblStyle w:val="6"/>
        <w:tblW w:w="0" w:type="auto"/>
        <w:tblInd w:w="261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double" w:color="000000" w:sz="4" w:space="0"/>
          <w:insideV w:val="doub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10"/>
        <w:gridCol w:w="1673"/>
        <w:gridCol w:w="2336"/>
      </w:tblGrid>
      <w:tr w14:paraId="51125139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2710" w:type="dxa"/>
          </w:tcPr>
          <w:p w14:paraId="64176E17">
            <w:pPr>
              <w:pStyle w:val="10"/>
              <w:spacing w:before="84"/>
              <w:ind w:left="749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Student_ID</w:t>
            </w:r>
          </w:p>
        </w:tc>
        <w:tc>
          <w:tcPr>
            <w:tcW w:w="1673" w:type="dxa"/>
          </w:tcPr>
          <w:p w14:paraId="5D04CDEB">
            <w:pPr>
              <w:pStyle w:val="10"/>
              <w:spacing w:before="84"/>
              <w:ind w:left="48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Hobby</w:t>
            </w:r>
          </w:p>
        </w:tc>
        <w:tc>
          <w:tcPr>
            <w:tcW w:w="2336" w:type="dxa"/>
          </w:tcPr>
          <w:p w14:paraId="2DBF81D1">
            <w:pPr>
              <w:pStyle w:val="10"/>
              <w:spacing w:before="84"/>
              <w:ind w:left="653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Language</w:t>
            </w:r>
          </w:p>
        </w:tc>
      </w:tr>
      <w:tr w14:paraId="531D533C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2710" w:type="dxa"/>
          </w:tcPr>
          <w:p w14:paraId="480628BE">
            <w:pPr>
              <w:pStyle w:val="10"/>
              <w:spacing w:before="77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101</w:t>
            </w:r>
          </w:p>
        </w:tc>
        <w:tc>
          <w:tcPr>
            <w:tcW w:w="1673" w:type="dxa"/>
          </w:tcPr>
          <w:p w14:paraId="26AD3438">
            <w:pPr>
              <w:pStyle w:val="10"/>
              <w:spacing w:before="77"/>
              <w:ind w:left="3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Cricket</w:t>
            </w:r>
          </w:p>
        </w:tc>
        <w:tc>
          <w:tcPr>
            <w:tcW w:w="2336" w:type="dxa"/>
          </w:tcPr>
          <w:p w14:paraId="0B75BACA">
            <w:pPr>
              <w:pStyle w:val="10"/>
              <w:spacing w:before="77"/>
              <w:ind w:left="3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English</w:t>
            </w:r>
          </w:p>
        </w:tc>
      </w:tr>
      <w:tr w14:paraId="41BCF38E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2710" w:type="dxa"/>
          </w:tcPr>
          <w:p w14:paraId="3570DFB0">
            <w:pPr>
              <w:pStyle w:val="10"/>
              <w:spacing w:before="77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101</w:t>
            </w:r>
          </w:p>
        </w:tc>
        <w:tc>
          <w:tcPr>
            <w:tcW w:w="1673" w:type="dxa"/>
          </w:tcPr>
          <w:p w14:paraId="2837C388">
            <w:pPr>
              <w:pStyle w:val="10"/>
              <w:spacing w:before="77"/>
              <w:ind w:left="3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Music</w:t>
            </w:r>
          </w:p>
        </w:tc>
        <w:tc>
          <w:tcPr>
            <w:tcW w:w="2336" w:type="dxa"/>
          </w:tcPr>
          <w:p w14:paraId="03CCC468">
            <w:pPr>
              <w:pStyle w:val="10"/>
              <w:spacing w:before="77"/>
              <w:ind w:left="3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English</w:t>
            </w:r>
          </w:p>
        </w:tc>
      </w:tr>
      <w:tr w14:paraId="3503A4D4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2710" w:type="dxa"/>
          </w:tcPr>
          <w:p w14:paraId="6A884766">
            <w:pPr>
              <w:pStyle w:val="10"/>
              <w:spacing w:before="77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101</w:t>
            </w:r>
          </w:p>
        </w:tc>
        <w:tc>
          <w:tcPr>
            <w:tcW w:w="1673" w:type="dxa"/>
          </w:tcPr>
          <w:p w14:paraId="40E22BD6">
            <w:pPr>
              <w:pStyle w:val="10"/>
              <w:spacing w:before="77"/>
              <w:ind w:left="3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Cricket</w:t>
            </w:r>
          </w:p>
        </w:tc>
        <w:tc>
          <w:tcPr>
            <w:tcW w:w="2336" w:type="dxa"/>
          </w:tcPr>
          <w:p w14:paraId="0559E179">
            <w:pPr>
              <w:pStyle w:val="10"/>
              <w:spacing w:before="77"/>
              <w:ind w:left="3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Hindi</w:t>
            </w:r>
          </w:p>
        </w:tc>
      </w:tr>
      <w:tr w14:paraId="07253AB1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2710" w:type="dxa"/>
          </w:tcPr>
          <w:p w14:paraId="4178AE80">
            <w:pPr>
              <w:pStyle w:val="10"/>
              <w:spacing w:before="89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101</w:t>
            </w:r>
          </w:p>
        </w:tc>
        <w:tc>
          <w:tcPr>
            <w:tcW w:w="1673" w:type="dxa"/>
          </w:tcPr>
          <w:p w14:paraId="00390030">
            <w:pPr>
              <w:pStyle w:val="10"/>
              <w:spacing w:before="89"/>
              <w:ind w:left="3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Music</w:t>
            </w:r>
          </w:p>
        </w:tc>
        <w:tc>
          <w:tcPr>
            <w:tcW w:w="2336" w:type="dxa"/>
          </w:tcPr>
          <w:p w14:paraId="2D18E0D5">
            <w:pPr>
              <w:pStyle w:val="10"/>
              <w:spacing w:before="89"/>
              <w:ind w:left="3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Hindi</w:t>
            </w:r>
          </w:p>
        </w:tc>
      </w:tr>
    </w:tbl>
    <w:p w14:paraId="1033073B">
      <w:pPr>
        <w:pStyle w:val="7"/>
        <w:spacing w:before="247"/>
      </w:pPr>
    </w:p>
    <w:p w14:paraId="7BDD1E2B">
      <w:pPr>
        <w:spacing w:before="0" w:line="487" w:lineRule="auto"/>
        <w:ind w:left="283" w:right="688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Multivalued</w:t>
      </w:r>
      <w:r>
        <w:rPr>
          <w:rFonts w:ascii="Arial" w:hAnsi="Arial"/>
          <w:b/>
          <w:spacing w:val="-16"/>
          <w:sz w:val="22"/>
        </w:rPr>
        <w:t xml:space="preserve"> </w:t>
      </w:r>
      <w:r>
        <w:rPr>
          <w:rFonts w:ascii="Arial" w:hAnsi="Arial"/>
          <w:b/>
          <w:sz w:val="22"/>
        </w:rPr>
        <w:t xml:space="preserve">Dependencies </w:t>
      </w:r>
      <w:r>
        <w:rPr>
          <w:sz w:val="22"/>
        </w:rPr>
        <w:t>Student_ID →→ Hobby Student_ID →→ Language</w:t>
      </w:r>
    </w:p>
    <w:p w14:paraId="1778E852">
      <w:pPr>
        <w:spacing w:before="4" w:line="240" w:lineRule="auto"/>
        <w:rPr>
          <w:sz w:val="22"/>
        </w:rPr>
      </w:pPr>
    </w:p>
    <w:p w14:paraId="3D2CCCCD">
      <w:pPr>
        <w:spacing w:before="0"/>
        <w:ind w:left="283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hobbies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languages</w:t>
      </w:r>
      <w:r>
        <w:rPr>
          <w:spacing w:val="-5"/>
          <w:sz w:val="22"/>
        </w:rPr>
        <w:t xml:space="preserve"> </w:t>
      </w:r>
      <w:r>
        <w:rPr>
          <w:sz w:val="22"/>
        </w:rPr>
        <w:t>are</w:t>
      </w:r>
      <w:r>
        <w:rPr>
          <w:spacing w:val="-5"/>
          <w:sz w:val="22"/>
        </w:rPr>
        <w:t xml:space="preserve"> </w:t>
      </w:r>
      <w:r>
        <w:rPr>
          <w:sz w:val="22"/>
        </w:rPr>
        <w:t>independent</w:t>
      </w:r>
      <w:r>
        <w:rPr>
          <w:spacing w:val="-4"/>
          <w:sz w:val="22"/>
        </w:rPr>
        <w:t xml:space="preserve"> </w:t>
      </w:r>
      <w:r>
        <w:rPr>
          <w:sz w:val="22"/>
        </w:rPr>
        <w:t>of</w:t>
      </w:r>
      <w:r>
        <w:rPr>
          <w:spacing w:val="-2"/>
          <w:sz w:val="22"/>
        </w:rPr>
        <w:t xml:space="preserve"> </w:t>
      </w:r>
      <w:r>
        <w:rPr>
          <w:sz w:val="22"/>
        </w:rPr>
        <w:t>each</w:t>
      </w:r>
      <w:r>
        <w:rPr>
          <w:spacing w:val="-2"/>
          <w:sz w:val="22"/>
        </w:rPr>
        <w:t xml:space="preserve"> </w:t>
      </w:r>
      <w:r>
        <w:rPr>
          <w:sz w:val="22"/>
        </w:rPr>
        <w:t>other,</w:t>
      </w:r>
      <w:r>
        <w:rPr>
          <w:spacing w:val="-4"/>
          <w:sz w:val="22"/>
        </w:rPr>
        <w:t xml:space="preserve"> </w:t>
      </w:r>
      <w:r>
        <w:rPr>
          <w:sz w:val="22"/>
        </w:rPr>
        <w:t>causing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redundancy.</w:t>
      </w:r>
    </w:p>
    <w:p w14:paraId="33FC3E95">
      <w:pPr>
        <w:spacing w:before="2" w:line="240" w:lineRule="auto"/>
        <w:rPr>
          <w:sz w:val="22"/>
        </w:rPr>
      </w:pPr>
    </w:p>
    <w:p w14:paraId="23DA5377">
      <w:pPr>
        <w:pStyle w:val="7"/>
        <w:spacing w:before="1"/>
        <w:ind w:left="283"/>
      </w:pPr>
      <w:r>
        <w:t>4NF</w:t>
      </w:r>
      <w:r>
        <w:rPr>
          <w:spacing w:val="-2"/>
        </w:rPr>
        <w:t xml:space="preserve"> Decomposition</w:t>
      </w:r>
    </w:p>
    <w:p w14:paraId="3EA5189E">
      <w:pPr>
        <w:pStyle w:val="7"/>
      </w:pPr>
    </w:p>
    <w:p w14:paraId="5F8DCD2F">
      <w:pPr>
        <w:pStyle w:val="7"/>
        <w:ind w:left="283"/>
      </w:pPr>
      <w:r>
        <w:t>Student</w:t>
      </w:r>
      <w:r>
        <w:rPr>
          <w:spacing w:val="-2"/>
        </w:rPr>
        <w:t xml:space="preserve"> </w:t>
      </w:r>
      <w:r>
        <w:t>Hobby</w:t>
      </w:r>
      <w:r>
        <w:rPr>
          <w:spacing w:val="-8"/>
        </w:rPr>
        <w:t xml:space="preserve"> </w:t>
      </w:r>
      <w:r>
        <w:t>,</w:t>
      </w:r>
      <w:r>
        <w:rPr>
          <w:spacing w:val="-2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rPr>
          <w:spacing w:val="-2"/>
        </w:rPr>
        <w:t>language</w:t>
      </w:r>
    </w:p>
    <w:p w14:paraId="4D14AE38">
      <w:pPr>
        <w:pStyle w:val="7"/>
        <w:rPr>
          <w:sz w:val="20"/>
        </w:rPr>
      </w:pPr>
    </w:p>
    <w:p w14:paraId="747FEEAD">
      <w:pPr>
        <w:pStyle w:val="7"/>
        <w:spacing w:before="23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899160</wp:posOffset>
            </wp:positionH>
            <wp:positionV relativeFrom="paragraph">
              <wp:posOffset>175260</wp:posOffset>
            </wp:positionV>
            <wp:extent cx="3724275" cy="2590800"/>
            <wp:effectExtent l="0" t="0" r="0" b="0"/>
            <wp:wrapTopAndBottom/>
            <wp:docPr id="55" name="图片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24273" cy="25908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0024B9EB">
      <w:pPr>
        <w:pStyle w:val="7"/>
        <w:spacing w:after="0"/>
        <w:rPr>
          <w:sz w:val="20"/>
        </w:rPr>
        <w:sectPr>
          <w:pgSz w:w="11930" w:h="16850"/>
          <w:pgMar w:top="1340" w:right="566" w:bottom="280" w:left="1133" w:header="0" w:footer="0" w:gutter="0"/>
          <w:cols w:space="720" w:num="1"/>
          <w:docGrid w:linePitch="312" w:charSpace="0"/>
        </w:sectPr>
      </w:pPr>
    </w:p>
    <w:p w14:paraId="7DE23DD3">
      <w:pPr>
        <w:spacing w:before="81"/>
        <w:ind w:left="283" w:right="0" w:firstLine="0"/>
        <w:jc w:val="left"/>
        <w:rPr>
          <w:sz w:val="22"/>
        </w:rPr>
      </w:pPr>
      <w:r>
        <w:rPr>
          <w:sz w:val="22"/>
        </w:rPr>
        <w:t>Insert</w:t>
      </w:r>
      <w:r>
        <w:rPr>
          <w:spacing w:val="-3"/>
          <w:sz w:val="22"/>
        </w:rPr>
        <w:t xml:space="preserve"> </w:t>
      </w:r>
      <w:r>
        <w:rPr>
          <w:spacing w:val="-4"/>
          <w:sz w:val="22"/>
        </w:rPr>
        <w:t>data</w:t>
      </w:r>
    </w:p>
    <w:p w14:paraId="6B3D3CD6">
      <w:pPr>
        <w:spacing w:before="1" w:line="240" w:lineRule="auto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899160</wp:posOffset>
            </wp:positionH>
            <wp:positionV relativeFrom="paragraph">
              <wp:posOffset>160020</wp:posOffset>
            </wp:positionV>
            <wp:extent cx="3924300" cy="2381250"/>
            <wp:effectExtent l="0" t="0" r="0" b="0"/>
            <wp:wrapTopAndBottom/>
            <wp:docPr id="58" name="图片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38125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18538E05">
      <w:pPr>
        <w:spacing w:before="0" w:line="240" w:lineRule="auto"/>
        <w:rPr>
          <w:sz w:val="22"/>
        </w:rPr>
      </w:pPr>
    </w:p>
    <w:p w14:paraId="42FCF905">
      <w:pPr>
        <w:spacing w:before="0" w:line="240" w:lineRule="auto"/>
        <w:rPr>
          <w:sz w:val="22"/>
        </w:rPr>
      </w:pPr>
    </w:p>
    <w:p w14:paraId="2946EC34">
      <w:pPr>
        <w:spacing w:before="62" w:line="240" w:lineRule="auto"/>
        <w:rPr>
          <w:sz w:val="22"/>
        </w:rPr>
      </w:pPr>
    </w:p>
    <w:p w14:paraId="4705EF06">
      <w:pPr>
        <w:spacing w:before="0"/>
        <w:ind w:left="283" w:right="0" w:firstLine="0"/>
        <w:jc w:val="left"/>
        <w:rPr>
          <w:sz w:val="22"/>
        </w:rPr>
      </w:pPr>
      <w:r>
        <w:rPr>
          <w:spacing w:val="-2"/>
          <w:sz w:val="22"/>
        </w:rPr>
        <w:t>Output</w:t>
      </w:r>
    </w:p>
    <w:p w14:paraId="01A56078">
      <w:pPr>
        <w:spacing w:before="6" w:line="240" w:lineRule="auto"/>
        <w:rPr>
          <w:sz w:val="18"/>
        </w:rPr>
      </w:pPr>
      <w:r>
        <w:rPr>
          <w:sz w:val="18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775335</wp:posOffset>
            </wp:positionH>
            <wp:positionV relativeFrom="paragraph">
              <wp:posOffset>147955</wp:posOffset>
            </wp:positionV>
            <wp:extent cx="3517265" cy="3400425"/>
            <wp:effectExtent l="0" t="0" r="0" b="0"/>
            <wp:wrapTopAndBottom/>
            <wp:docPr id="61" name="图片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17199" cy="340042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1208FB5E">
      <w:pPr>
        <w:spacing w:before="0" w:line="240" w:lineRule="auto"/>
        <w:rPr>
          <w:sz w:val="22"/>
        </w:rPr>
      </w:pPr>
    </w:p>
    <w:p w14:paraId="4B9FB702">
      <w:pPr>
        <w:spacing w:before="235" w:line="240" w:lineRule="auto"/>
        <w:rPr>
          <w:sz w:val="22"/>
        </w:rPr>
      </w:pPr>
    </w:p>
    <w:p w14:paraId="4850C778">
      <w:pPr>
        <w:pStyle w:val="7"/>
        <w:ind w:left="283"/>
      </w:pPr>
      <w:r>
        <w:rPr>
          <w:spacing w:val="-2"/>
        </w:rPr>
        <w:t>Justification</w:t>
      </w:r>
    </w:p>
    <w:p w14:paraId="4500CB07">
      <w:pPr>
        <w:pStyle w:val="7"/>
        <w:spacing w:before="1"/>
        <w:ind w:left="283" w:right="840"/>
      </w:pPr>
      <w:r>
        <w:t>4NF removes multivalued dependencies by separating independent attributes into different</w:t>
      </w:r>
      <w:r>
        <w:rPr>
          <w:spacing w:val="-4"/>
        </w:rPr>
        <w:t xml:space="preserve"> </w:t>
      </w:r>
      <w:r>
        <w:t>relations.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eliminates</w:t>
      </w:r>
      <w:r>
        <w:rPr>
          <w:spacing w:val="-5"/>
        </w:rPr>
        <w:t xml:space="preserve"> </w:t>
      </w:r>
      <w:r>
        <w:t>redundancy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prevents</w:t>
      </w:r>
      <w:r>
        <w:rPr>
          <w:spacing w:val="-3"/>
        </w:rPr>
        <w:t xml:space="preserve"> </w:t>
      </w:r>
      <w:r>
        <w:t>unnecessary</w:t>
      </w:r>
      <w:r>
        <w:rPr>
          <w:spacing w:val="-3"/>
        </w:rPr>
        <w:t xml:space="preserve"> </w:t>
      </w:r>
      <w:r>
        <w:t>duplication of data.</w:t>
      </w:r>
    </w:p>
    <w:p w14:paraId="672F7D17">
      <w:pPr>
        <w:pStyle w:val="7"/>
        <w:spacing w:after="0"/>
        <w:sectPr>
          <w:pgSz w:w="11930" w:h="16850"/>
          <w:pgMar w:top="1340" w:right="566" w:bottom="280" w:left="1133" w:header="0" w:footer="0" w:gutter="0"/>
          <w:cols w:space="720" w:num="1"/>
          <w:docGrid w:linePitch="312" w:charSpace="0"/>
        </w:sectPr>
      </w:pPr>
    </w:p>
    <w:p w14:paraId="2F8A9A1B">
      <w:pPr>
        <w:pStyle w:val="7"/>
        <w:spacing w:before="75"/>
        <w:ind w:left="283" w:right="897"/>
      </w:pPr>
      <w:r>
        <w:t>Q8.</w:t>
      </w:r>
      <w:r>
        <w:rPr>
          <w:spacing w:val="-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designer</w:t>
      </w:r>
      <w:r>
        <w:rPr>
          <w:spacing w:val="-1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improper</w:t>
      </w:r>
      <w:r>
        <w:rPr>
          <w:spacing w:val="-3"/>
        </w:rPr>
        <w:t xml:space="preserve"> </w:t>
      </w:r>
      <w:r>
        <w:t>constraints</w:t>
      </w:r>
      <w:r>
        <w:rPr>
          <w:spacing w:val="-4"/>
        </w:rPr>
        <w:t xml:space="preserve"> </w:t>
      </w:r>
      <w:r>
        <w:t>leading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inconsistent</w:t>
      </w:r>
      <w:r>
        <w:rPr>
          <w:spacing w:val="-1"/>
        </w:rPr>
        <w:t xml:space="preserve"> </w:t>
      </w:r>
      <w:r>
        <w:t>data. Evaluate the schema and suggest appropriate integrity constraints.</w:t>
      </w:r>
    </w:p>
    <w:p w14:paraId="0EFBF163">
      <w:pPr>
        <w:pStyle w:val="7"/>
        <w:spacing w:line="480" w:lineRule="auto"/>
        <w:ind w:left="283" w:right="7645"/>
      </w:pPr>
      <w:r>
        <w:t>(BL5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Evaluate) Create Table</w:t>
      </w:r>
    </w:p>
    <w:p w14:paraId="758965E0">
      <w:pPr>
        <w:pStyle w:val="7"/>
        <w:spacing w:before="17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899160</wp:posOffset>
            </wp:positionH>
            <wp:positionV relativeFrom="paragraph">
              <wp:posOffset>172085</wp:posOffset>
            </wp:positionV>
            <wp:extent cx="4410075" cy="1638300"/>
            <wp:effectExtent l="0" t="0" r="0" b="0"/>
            <wp:wrapTopAndBottom/>
            <wp:docPr id="64" name="图片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10073" cy="16383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1CE53466">
      <w:pPr>
        <w:pStyle w:val="7"/>
        <w:spacing w:before="183"/>
      </w:pPr>
    </w:p>
    <w:p w14:paraId="46B511F5">
      <w:pPr>
        <w:pStyle w:val="7"/>
        <w:spacing w:before="1"/>
        <w:ind w:left="283"/>
      </w:pPr>
      <w:r>
        <w:t>Insert</w:t>
      </w:r>
      <w:r>
        <w:rPr>
          <w:spacing w:val="-5"/>
        </w:rPr>
        <w:t xml:space="preserve"> </w:t>
      </w:r>
      <w:r>
        <w:t>Valid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 w14:paraId="0DF14E74">
      <w:pPr>
        <w:pStyle w:val="7"/>
        <w:spacing w:before="1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873760</wp:posOffset>
            </wp:positionH>
            <wp:positionV relativeFrom="paragraph">
              <wp:posOffset>161925</wp:posOffset>
            </wp:positionV>
            <wp:extent cx="4676775" cy="933450"/>
            <wp:effectExtent l="0" t="0" r="0" b="0"/>
            <wp:wrapTopAndBottom/>
            <wp:docPr id="67" name="图片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76773" cy="93345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24CA46E2">
      <w:pPr>
        <w:pStyle w:val="7"/>
      </w:pPr>
    </w:p>
    <w:p w14:paraId="183F8F79">
      <w:pPr>
        <w:pStyle w:val="7"/>
        <w:spacing w:before="45"/>
      </w:pPr>
    </w:p>
    <w:p w14:paraId="5BA58FAF">
      <w:pPr>
        <w:pStyle w:val="7"/>
        <w:spacing w:before="1"/>
        <w:ind w:left="283"/>
      </w:pPr>
      <w:r>
        <w:t>Display</w:t>
      </w:r>
      <w:r>
        <w:rPr>
          <w:spacing w:val="-6"/>
        </w:rPr>
        <w:t xml:space="preserve"> </w:t>
      </w:r>
      <w:r>
        <w:t>of the</w:t>
      </w:r>
      <w:r>
        <w:rPr>
          <w:spacing w:val="-3"/>
        </w:rPr>
        <w:t xml:space="preserve"> </w:t>
      </w:r>
      <w:r>
        <w:rPr>
          <w:spacing w:val="-2"/>
        </w:rPr>
        <w:t>table</w:t>
      </w:r>
    </w:p>
    <w:p w14:paraId="5B213E13">
      <w:pPr>
        <w:pStyle w:val="7"/>
        <w:spacing w:before="2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899160</wp:posOffset>
            </wp:positionH>
            <wp:positionV relativeFrom="paragraph">
              <wp:posOffset>162560</wp:posOffset>
            </wp:positionV>
            <wp:extent cx="5514975" cy="1619250"/>
            <wp:effectExtent l="0" t="0" r="0" b="0"/>
            <wp:wrapTopAndBottom/>
            <wp:docPr id="70" name="图片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14973" cy="161925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00AF87C6">
      <w:pPr>
        <w:pStyle w:val="7"/>
        <w:spacing w:before="230"/>
      </w:pPr>
    </w:p>
    <w:p w14:paraId="695201B7">
      <w:pPr>
        <w:pStyle w:val="7"/>
        <w:spacing w:before="1"/>
        <w:ind w:left="283"/>
      </w:pPr>
      <w:r>
        <w:t>Test</w:t>
      </w:r>
      <w:r>
        <w:rPr>
          <w:spacing w:val="-3"/>
        </w:rPr>
        <w:t xml:space="preserve"> </w:t>
      </w:r>
      <w:r>
        <w:rPr>
          <w:spacing w:val="-2"/>
        </w:rPr>
        <w:t>Constraint</w:t>
      </w:r>
    </w:p>
    <w:p w14:paraId="43D43185">
      <w:pPr>
        <w:pStyle w:val="7"/>
        <w:rPr>
          <w:sz w:val="20"/>
        </w:rPr>
      </w:pPr>
    </w:p>
    <w:p w14:paraId="3320B210">
      <w:pPr>
        <w:pStyle w:val="7"/>
        <w:spacing w:before="23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899160</wp:posOffset>
            </wp:positionH>
            <wp:positionV relativeFrom="paragraph">
              <wp:posOffset>175895</wp:posOffset>
            </wp:positionV>
            <wp:extent cx="4772025" cy="609600"/>
            <wp:effectExtent l="0" t="0" r="0" b="0"/>
            <wp:wrapTopAndBottom/>
            <wp:docPr id="73" name="图片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6096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4FD932DB">
      <w:pPr>
        <w:pStyle w:val="7"/>
        <w:spacing w:after="0"/>
        <w:rPr>
          <w:sz w:val="20"/>
        </w:rPr>
        <w:sectPr>
          <w:pgSz w:w="11930" w:h="16850"/>
          <w:pgMar w:top="1340" w:right="566" w:bottom="280" w:left="1133" w:header="0" w:footer="0" w:gutter="0"/>
          <w:cols w:space="720" w:num="1"/>
          <w:docGrid w:linePitch="312" w:charSpace="0"/>
        </w:sectPr>
      </w:pPr>
    </w:p>
    <w:p w14:paraId="61B4DE6D">
      <w:pPr>
        <w:spacing w:before="81"/>
        <w:ind w:left="283" w:right="0" w:firstLine="0"/>
        <w:jc w:val="left"/>
        <w:rPr>
          <w:sz w:val="22"/>
        </w:rPr>
      </w:pPr>
      <w:r>
        <w:rPr>
          <w:spacing w:val="-2"/>
          <w:sz w:val="22"/>
        </w:rPr>
        <w:t>OUTPUT:</w:t>
      </w:r>
    </w:p>
    <w:p w14:paraId="046EE09E">
      <w:pPr>
        <w:spacing w:before="0" w:line="240" w:lineRule="auto"/>
        <w:rPr>
          <w:sz w:val="20"/>
        </w:rPr>
      </w:pPr>
    </w:p>
    <w:p w14:paraId="251192E3">
      <w:pPr>
        <w:spacing w:before="28" w:line="240" w:lineRule="auto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903605</wp:posOffset>
            </wp:positionH>
            <wp:positionV relativeFrom="paragraph">
              <wp:posOffset>176530</wp:posOffset>
            </wp:positionV>
            <wp:extent cx="6240145" cy="1069340"/>
            <wp:effectExtent l="0" t="0" r="0" b="0"/>
            <wp:wrapTopAndBottom/>
            <wp:docPr id="76" name="图片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40426" cy="1069371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3C7B8EA8">
      <w:pPr>
        <w:spacing w:before="0" w:line="240" w:lineRule="auto"/>
        <w:rPr>
          <w:sz w:val="22"/>
        </w:rPr>
      </w:pPr>
    </w:p>
    <w:p w14:paraId="6F3A7A60">
      <w:pPr>
        <w:spacing w:before="94" w:line="240" w:lineRule="auto"/>
        <w:rPr>
          <w:sz w:val="22"/>
        </w:rPr>
      </w:pPr>
    </w:p>
    <w:p w14:paraId="18484803">
      <w:pPr>
        <w:pStyle w:val="7"/>
        <w:ind w:left="283"/>
      </w:pPr>
      <w:r>
        <w:t>Integrity</w:t>
      </w:r>
      <w:r>
        <w:rPr>
          <w:spacing w:val="-9"/>
        </w:rPr>
        <w:t xml:space="preserve"> </w:t>
      </w:r>
      <w:r>
        <w:t>Constraints</w:t>
      </w:r>
      <w:r>
        <w:rPr>
          <w:spacing w:val="-5"/>
        </w:rPr>
        <w:t xml:space="preserve"> </w:t>
      </w:r>
      <w:r>
        <w:rPr>
          <w:spacing w:val="-4"/>
        </w:rPr>
        <w:t>Used</w:t>
      </w:r>
    </w:p>
    <w:p w14:paraId="159C45A5">
      <w:pPr>
        <w:pStyle w:val="7"/>
        <w:spacing w:before="1"/>
      </w:pPr>
    </w:p>
    <w:p w14:paraId="48D30C9B">
      <w:pPr>
        <w:pStyle w:val="9"/>
        <w:numPr>
          <w:ilvl w:val="0"/>
          <w:numId w:val="4"/>
        </w:numPr>
        <w:tabs>
          <w:tab w:val="left" w:pos="1003"/>
        </w:tabs>
        <w:spacing w:before="0" w:after="0" w:line="240" w:lineRule="auto"/>
        <w:ind w:left="1003" w:right="0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PRIMARY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rFonts w:ascii="Arial" w:hAnsi="Arial"/>
          <w:b/>
          <w:sz w:val="22"/>
        </w:rPr>
        <w:t>KEY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sz w:val="22"/>
        </w:rPr>
        <w:t>→</w:t>
      </w:r>
      <w:r>
        <w:rPr>
          <w:spacing w:val="-4"/>
          <w:sz w:val="22"/>
        </w:rPr>
        <w:t xml:space="preserve"> </w:t>
      </w:r>
      <w:r>
        <w:rPr>
          <w:sz w:val="22"/>
        </w:rPr>
        <w:t>Prevents</w:t>
      </w:r>
      <w:r>
        <w:rPr>
          <w:spacing w:val="-3"/>
          <w:sz w:val="22"/>
        </w:rPr>
        <w:t xml:space="preserve"> </w:t>
      </w:r>
      <w:r>
        <w:rPr>
          <w:sz w:val="22"/>
        </w:rPr>
        <w:t>duplicate</w:t>
      </w:r>
      <w:r>
        <w:rPr>
          <w:spacing w:val="-5"/>
          <w:sz w:val="22"/>
        </w:rPr>
        <w:t xml:space="preserve"> </w:t>
      </w:r>
      <w:r>
        <w:rPr>
          <w:sz w:val="22"/>
        </w:rPr>
        <w:t>employee</w:t>
      </w:r>
      <w:r>
        <w:rPr>
          <w:spacing w:val="-4"/>
          <w:sz w:val="22"/>
        </w:rPr>
        <w:t xml:space="preserve"> IDs.</w:t>
      </w:r>
    </w:p>
    <w:p w14:paraId="4E58A5FE">
      <w:pPr>
        <w:spacing w:before="2" w:line="240" w:lineRule="auto"/>
        <w:rPr>
          <w:sz w:val="22"/>
        </w:rPr>
      </w:pPr>
    </w:p>
    <w:p w14:paraId="3236649B">
      <w:pPr>
        <w:pStyle w:val="9"/>
        <w:numPr>
          <w:ilvl w:val="0"/>
          <w:numId w:val="4"/>
        </w:numPr>
        <w:tabs>
          <w:tab w:val="left" w:pos="1003"/>
        </w:tabs>
        <w:spacing w:before="0" w:after="0" w:line="240" w:lineRule="auto"/>
        <w:ind w:left="1003" w:right="0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NOT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NULL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sz w:val="22"/>
        </w:rPr>
        <w:t>→</w:t>
      </w:r>
      <w:r>
        <w:rPr>
          <w:spacing w:val="-1"/>
          <w:sz w:val="22"/>
        </w:rPr>
        <w:t xml:space="preserve"> </w:t>
      </w:r>
      <w:r>
        <w:rPr>
          <w:sz w:val="22"/>
        </w:rPr>
        <w:t>Employee</w:t>
      </w:r>
      <w:r>
        <w:rPr>
          <w:spacing w:val="2"/>
          <w:sz w:val="22"/>
        </w:rPr>
        <w:t xml:space="preserve"> </w:t>
      </w:r>
      <w:r>
        <w:rPr>
          <w:sz w:val="22"/>
        </w:rPr>
        <w:t>name</w:t>
      </w:r>
      <w:r>
        <w:rPr>
          <w:spacing w:val="-4"/>
          <w:sz w:val="22"/>
        </w:rPr>
        <w:t xml:space="preserve"> </w:t>
      </w:r>
      <w:r>
        <w:rPr>
          <w:sz w:val="22"/>
        </w:rPr>
        <w:t>cannot</w:t>
      </w:r>
      <w:r>
        <w:rPr>
          <w:spacing w:val="-2"/>
          <w:sz w:val="22"/>
        </w:rPr>
        <w:t xml:space="preserve"> </w:t>
      </w:r>
      <w:r>
        <w:rPr>
          <w:sz w:val="22"/>
        </w:rPr>
        <w:t>be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empty.</w:t>
      </w:r>
    </w:p>
    <w:p w14:paraId="6306609F">
      <w:pPr>
        <w:spacing w:before="2" w:line="240" w:lineRule="auto"/>
        <w:rPr>
          <w:sz w:val="22"/>
        </w:rPr>
      </w:pPr>
    </w:p>
    <w:p w14:paraId="1FD7131E">
      <w:pPr>
        <w:pStyle w:val="9"/>
        <w:numPr>
          <w:ilvl w:val="0"/>
          <w:numId w:val="4"/>
        </w:numPr>
        <w:tabs>
          <w:tab w:val="left" w:pos="1003"/>
        </w:tabs>
        <w:spacing w:before="0" w:after="0" w:line="240" w:lineRule="auto"/>
        <w:ind w:left="1003" w:right="0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UNIQUE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sz w:val="22"/>
        </w:rPr>
        <w:t>→</w:t>
      </w:r>
      <w:r>
        <w:rPr>
          <w:spacing w:val="-6"/>
          <w:sz w:val="22"/>
        </w:rPr>
        <w:t xml:space="preserve"> </w:t>
      </w:r>
      <w:r>
        <w:rPr>
          <w:sz w:val="22"/>
        </w:rPr>
        <w:t>Prevents</w:t>
      </w:r>
      <w:r>
        <w:rPr>
          <w:spacing w:val="-6"/>
          <w:sz w:val="22"/>
        </w:rPr>
        <w:t xml:space="preserve"> </w:t>
      </w:r>
      <w:r>
        <w:rPr>
          <w:sz w:val="22"/>
        </w:rPr>
        <w:t>duplicate</w:t>
      </w:r>
      <w:r>
        <w:rPr>
          <w:spacing w:val="-2"/>
          <w:sz w:val="22"/>
        </w:rPr>
        <w:t xml:space="preserve"> </w:t>
      </w:r>
      <w:r>
        <w:rPr>
          <w:sz w:val="22"/>
        </w:rPr>
        <w:t>email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addresses.</w:t>
      </w:r>
    </w:p>
    <w:p w14:paraId="43141939">
      <w:pPr>
        <w:spacing w:before="2" w:line="240" w:lineRule="auto"/>
        <w:rPr>
          <w:sz w:val="22"/>
        </w:rPr>
      </w:pPr>
    </w:p>
    <w:p w14:paraId="3F47134F">
      <w:pPr>
        <w:pStyle w:val="9"/>
        <w:numPr>
          <w:ilvl w:val="0"/>
          <w:numId w:val="4"/>
        </w:numPr>
        <w:tabs>
          <w:tab w:val="left" w:pos="1003"/>
        </w:tabs>
        <w:spacing w:before="1" w:after="0" w:line="240" w:lineRule="auto"/>
        <w:ind w:left="1003" w:right="0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CHECK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sz w:val="22"/>
        </w:rPr>
        <w:t>→</w:t>
      </w:r>
      <w:r>
        <w:rPr>
          <w:spacing w:val="-2"/>
          <w:sz w:val="22"/>
        </w:rPr>
        <w:t xml:space="preserve"> </w:t>
      </w:r>
      <w:r>
        <w:rPr>
          <w:sz w:val="22"/>
        </w:rPr>
        <w:t>Ensures</w:t>
      </w:r>
      <w:r>
        <w:rPr>
          <w:spacing w:val="-3"/>
          <w:sz w:val="22"/>
        </w:rPr>
        <w:t xml:space="preserve"> </w:t>
      </w:r>
      <w:r>
        <w:rPr>
          <w:sz w:val="22"/>
        </w:rPr>
        <w:t>salary</w:t>
      </w:r>
      <w:r>
        <w:rPr>
          <w:spacing w:val="-3"/>
          <w:sz w:val="22"/>
        </w:rPr>
        <w:t xml:space="preserve"> </w:t>
      </w:r>
      <w:r>
        <w:rPr>
          <w:sz w:val="22"/>
        </w:rPr>
        <w:t>is</w:t>
      </w:r>
      <w:r>
        <w:rPr>
          <w:spacing w:val="-3"/>
          <w:sz w:val="22"/>
        </w:rPr>
        <w:t xml:space="preserve"> </w:t>
      </w:r>
      <w:r>
        <w:rPr>
          <w:sz w:val="22"/>
        </w:rPr>
        <w:t>greater</w:t>
      </w:r>
      <w:r>
        <w:rPr>
          <w:spacing w:val="-3"/>
          <w:sz w:val="22"/>
        </w:rPr>
        <w:t xml:space="preserve"> </w:t>
      </w:r>
      <w:r>
        <w:rPr>
          <w:sz w:val="22"/>
        </w:rPr>
        <w:t>than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zero.</w:t>
      </w:r>
    </w:p>
    <w:p w14:paraId="0B2FFF54">
      <w:pPr>
        <w:spacing w:before="0" w:line="240" w:lineRule="auto"/>
        <w:rPr>
          <w:sz w:val="22"/>
        </w:rPr>
      </w:pPr>
    </w:p>
    <w:p w14:paraId="22AE8D8C">
      <w:pPr>
        <w:spacing w:before="0" w:line="240" w:lineRule="auto"/>
        <w:rPr>
          <w:sz w:val="22"/>
        </w:rPr>
      </w:pPr>
    </w:p>
    <w:p w14:paraId="49FC0472">
      <w:pPr>
        <w:spacing w:before="8" w:line="240" w:lineRule="auto"/>
        <w:rPr>
          <w:sz w:val="22"/>
        </w:rPr>
      </w:pPr>
    </w:p>
    <w:p w14:paraId="1E3BC850">
      <w:pPr>
        <w:pStyle w:val="7"/>
        <w:ind w:left="283"/>
      </w:pPr>
      <w:r>
        <w:rPr>
          <w:spacing w:val="-2"/>
        </w:rPr>
        <w:t>Justification</w:t>
      </w:r>
    </w:p>
    <w:p w14:paraId="4B599681">
      <w:pPr>
        <w:spacing w:before="8" w:line="242" w:lineRule="auto"/>
        <w:ind w:left="283" w:right="906" w:firstLine="0"/>
        <w:jc w:val="left"/>
        <w:rPr>
          <w:sz w:val="22"/>
        </w:rPr>
      </w:pPr>
      <w:r>
        <w:rPr>
          <w:sz w:val="22"/>
        </w:rPr>
        <w:t>Integrity constraints maintain data accuracy and consistency by preventing invalid or duplicate entries.</w:t>
      </w:r>
      <w:r>
        <w:rPr>
          <w:spacing w:val="-2"/>
          <w:sz w:val="22"/>
        </w:rPr>
        <w:t xml:space="preserve"> </w:t>
      </w:r>
      <w:r>
        <w:rPr>
          <w:sz w:val="22"/>
        </w:rPr>
        <w:t>They</w:t>
      </w:r>
      <w:r>
        <w:rPr>
          <w:spacing w:val="-3"/>
          <w:sz w:val="22"/>
        </w:rPr>
        <w:t xml:space="preserve"> </w:t>
      </w:r>
      <w:r>
        <w:rPr>
          <w:sz w:val="22"/>
        </w:rPr>
        <w:t>improve</w:t>
      </w:r>
      <w:r>
        <w:rPr>
          <w:spacing w:val="-2"/>
          <w:sz w:val="22"/>
        </w:rPr>
        <w:t xml:space="preserve"> </w:t>
      </w:r>
      <w:r>
        <w:rPr>
          <w:sz w:val="22"/>
        </w:rPr>
        <w:t>database</w:t>
      </w:r>
      <w:r>
        <w:rPr>
          <w:spacing w:val="-2"/>
          <w:sz w:val="22"/>
        </w:rPr>
        <w:t xml:space="preserve"> </w:t>
      </w:r>
      <w:r>
        <w:rPr>
          <w:sz w:val="22"/>
        </w:rPr>
        <w:t>reliability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reduce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>chances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of inconsistent </w:t>
      </w:r>
      <w:r>
        <w:rPr>
          <w:spacing w:val="-2"/>
          <w:sz w:val="22"/>
        </w:rPr>
        <w:t>data.</w:t>
      </w:r>
    </w:p>
    <w:p w14:paraId="2241C547">
      <w:pPr>
        <w:spacing w:before="0" w:line="240" w:lineRule="auto"/>
        <w:rPr>
          <w:sz w:val="22"/>
        </w:rPr>
      </w:pPr>
    </w:p>
    <w:p w14:paraId="4BAF39BF">
      <w:pPr>
        <w:spacing w:before="6" w:line="240" w:lineRule="auto"/>
        <w:rPr>
          <w:sz w:val="22"/>
        </w:rPr>
      </w:pPr>
    </w:p>
    <w:p w14:paraId="4583ABD2">
      <w:pPr>
        <w:pStyle w:val="7"/>
        <w:ind w:left="283" w:right="897"/>
      </w:pPr>
      <w:r>
        <w:t>Q9.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relational</w:t>
      </w:r>
      <w:r>
        <w:rPr>
          <w:spacing w:val="-1"/>
        </w:rPr>
        <w:t xml:space="preserve"> </w:t>
      </w:r>
      <w:r>
        <w:t>schema,</w:t>
      </w:r>
      <w:r>
        <w:rPr>
          <w:spacing w:val="-3"/>
        </w:rPr>
        <w:t xml:space="preserve"> </w:t>
      </w:r>
      <w:r>
        <w:t>analyze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presence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</w:t>
      </w:r>
      <w:r>
        <w:rPr>
          <w:spacing w:val="-4"/>
        </w:rPr>
        <w:t xml:space="preserve"> </w:t>
      </w:r>
      <w:r>
        <w:t>dependencies</w:t>
      </w:r>
      <w:r>
        <w:rPr>
          <w:spacing w:val="-2"/>
        </w:rPr>
        <w:t xml:space="preserve"> </w:t>
      </w:r>
      <w:r>
        <w:t>and decompose it into 5NF to remove redundancy.</w:t>
      </w:r>
    </w:p>
    <w:p w14:paraId="4982C40C">
      <w:pPr>
        <w:pStyle w:val="7"/>
        <w:spacing w:line="251" w:lineRule="exact"/>
        <w:ind w:left="283"/>
      </w:pPr>
      <w:r>
        <w:t>(BL6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Create)</w:t>
      </w:r>
    </w:p>
    <w:p w14:paraId="3491029C">
      <w:pPr>
        <w:pStyle w:val="7"/>
        <w:spacing w:before="7"/>
      </w:pPr>
    </w:p>
    <w:p w14:paraId="7AA428FD">
      <w:pPr>
        <w:spacing w:before="0"/>
        <w:ind w:left="283" w:right="0" w:firstLine="0"/>
        <w:jc w:val="left"/>
        <w:rPr>
          <w:sz w:val="22"/>
        </w:rPr>
      </w:pPr>
      <w:r>
        <w:rPr>
          <w:sz w:val="22"/>
        </w:rPr>
        <w:t>Given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Relation</w:t>
      </w:r>
    </w:p>
    <w:p w14:paraId="726DD05D">
      <w:pPr>
        <w:spacing w:before="6" w:line="240" w:lineRule="auto"/>
        <w:rPr>
          <w:sz w:val="22"/>
        </w:rPr>
      </w:pPr>
    </w:p>
    <w:p w14:paraId="222DB4A7">
      <w:pPr>
        <w:pStyle w:val="9"/>
        <w:numPr>
          <w:ilvl w:val="0"/>
          <w:numId w:val="4"/>
        </w:numPr>
        <w:tabs>
          <w:tab w:val="left" w:pos="1003"/>
        </w:tabs>
        <w:spacing w:before="1" w:after="0" w:line="268" w:lineRule="exact"/>
        <w:ind w:left="1003" w:right="0" w:hanging="360"/>
        <w:jc w:val="left"/>
        <w:rPr>
          <w:sz w:val="22"/>
        </w:rPr>
      </w:pPr>
      <w:r>
        <w:rPr>
          <w:spacing w:val="-2"/>
          <w:sz w:val="22"/>
        </w:rPr>
        <w:t>Supply(</w:t>
      </w:r>
    </w:p>
    <w:p w14:paraId="4C4AB43B">
      <w:pPr>
        <w:pStyle w:val="9"/>
        <w:numPr>
          <w:ilvl w:val="0"/>
          <w:numId w:val="4"/>
        </w:numPr>
        <w:tabs>
          <w:tab w:val="left" w:pos="1003"/>
        </w:tabs>
        <w:spacing w:before="0" w:after="0" w:line="268" w:lineRule="exact"/>
        <w:ind w:left="1003" w:right="0" w:hanging="360"/>
        <w:jc w:val="left"/>
        <w:rPr>
          <w:sz w:val="22"/>
        </w:rPr>
      </w:pPr>
      <w:r>
        <w:rPr>
          <w:spacing w:val="-2"/>
          <w:sz w:val="22"/>
        </w:rPr>
        <w:t>Supplier_ID,</w:t>
      </w:r>
    </w:p>
    <w:p w14:paraId="46C904D8">
      <w:pPr>
        <w:pStyle w:val="9"/>
        <w:numPr>
          <w:ilvl w:val="0"/>
          <w:numId w:val="4"/>
        </w:numPr>
        <w:tabs>
          <w:tab w:val="left" w:pos="1003"/>
        </w:tabs>
        <w:spacing w:before="0" w:after="0" w:line="268" w:lineRule="exact"/>
        <w:ind w:left="1003" w:right="0" w:hanging="360"/>
        <w:jc w:val="left"/>
        <w:rPr>
          <w:sz w:val="22"/>
        </w:rPr>
      </w:pPr>
      <w:r>
        <w:rPr>
          <w:spacing w:val="-2"/>
          <w:sz w:val="22"/>
        </w:rPr>
        <w:t>Product_ID,</w:t>
      </w:r>
    </w:p>
    <w:p w14:paraId="1354002F">
      <w:pPr>
        <w:pStyle w:val="9"/>
        <w:numPr>
          <w:ilvl w:val="0"/>
          <w:numId w:val="4"/>
        </w:numPr>
        <w:tabs>
          <w:tab w:val="left" w:pos="1003"/>
        </w:tabs>
        <w:spacing w:before="0" w:after="0" w:line="268" w:lineRule="exact"/>
        <w:ind w:left="1003" w:right="0" w:hanging="360"/>
        <w:jc w:val="left"/>
        <w:rPr>
          <w:sz w:val="22"/>
        </w:rPr>
      </w:pPr>
      <w:r>
        <w:rPr>
          <w:spacing w:val="-2"/>
          <w:sz w:val="22"/>
        </w:rPr>
        <w:t>Project_ID</w:t>
      </w:r>
    </w:p>
    <w:p w14:paraId="675E8884">
      <w:pPr>
        <w:pStyle w:val="9"/>
        <w:numPr>
          <w:ilvl w:val="0"/>
          <w:numId w:val="4"/>
        </w:numPr>
        <w:tabs>
          <w:tab w:val="left" w:pos="1003"/>
        </w:tabs>
        <w:spacing w:before="0" w:after="0" w:line="240" w:lineRule="auto"/>
        <w:ind w:left="1003" w:right="0" w:hanging="360"/>
        <w:jc w:val="left"/>
        <w:rPr>
          <w:sz w:val="22"/>
        </w:rPr>
      </w:pPr>
      <w:r>
        <w:rPr>
          <w:spacing w:val="-10"/>
          <w:sz w:val="22"/>
        </w:rPr>
        <w:t>)</w:t>
      </w:r>
    </w:p>
    <w:p w14:paraId="0B032A63">
      <w:pPr>
        <w:pStyle w:val="7"/>
        <w:spacing w:before="246"/>
        <w:ind w:left="283"/>
      </w:pPr>
      <w:r>
        <w:t>Sample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 w14:paraId="5510315E">
      <w:pPr>
        <w:pStyle w:val="7"/>
        <w:rPr>
          <w:sz w:val="20"/>
        </w:rPr>
      </w:pPr>
    </w:p>
    <w:p w14:paraId="74D809C2">
      <w:pPr>
        <w:pStyle w:val="7"/>
        <w:spacing w:before="73"/>
        <w:rPr>
          <w:sz w:val="20"/>
        </w:rPr>
      </w:pPr>
    </w:p>
    <w:tbl>
      <w:tblPr>
        <w:tblStyle w:val="6"/>
        <w:tblW w:w="0" w:type="auto"/>
        <w:tblInd w:w="261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double" w:color="000000" w:sz="4" w:space="0"/>
          <w:insideV w:val="doub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72"/>
        <w:gridCol w:w="2279"/>
        <w:gridCol w:w="2133"/>
      </w:tblGrid>
      <w:tr w14:paraId="488442F6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2372" w:type="dxa"/>
          </w:tcPr>
          <w:p w14:paraId="01D09494">
            <w:pPr>
              <w:pStyle w:val="10"/>
              <w:spacing w:before="33"/>
              <w:ind w:left="54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Supplier_ID</w:t>
            </w:r>
          </w:p>
        </w:tc>
        <w:tc>
          <w:tcPr>
            <w:tcW w:w="2279" w:type="dxa"/>
          </w:tcPr>
          <w:p w14:paraId="0329CA3C">
            <w:pPr>
              <w:pStyle w:val="10"/>
              <w:spacing w:before="33"/>
              <w:ind w:left="523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Product_ID</w:t>
            </w:r>
          </w:p>
        </w:tc>
        <w:tc>
          <w:tcPr>
            <w:tcW w:w="2133" w:type="dxa"/>
          </w:tcPr>
          <w:p w14:paraId="73B6E05E">
            <w:pPr>
              <w:pStyle w:val="10"/>
              <w:spacing w:before="33"/>
              <w:ind w:left="491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Project_ID</w:t>
            </w:r>
          </w:p>
        </w:tc>
      </w:tr>
      <w:tr w14:paraId="66C1F398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2372" w:type="dxa"/>
          </w:tcPr>
          <w:p w14:paraId="77D3F9B6">
            <w:pPr>
              <w:pStyle w:val="10"/>
              <w:spacing w:before="46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S1</w:t>
            </w:r>
          </w:p>
        </w:tc>
        <w:tc>
          <w:tcPr>
            <w:tcW w:w="2279" w:type="dxa"/>
          </w:tcPr>
          <w:p w14:paraId="7D7715C9">
            <w:pPr>
              <w:pStyle w:val="10"/>
              <w:spacing w:before="46"/>
              <w:ind w:left="3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P1</w:t>
            </w:r>
          </w:p>
        </w:tc>
        <w:tc>
          <w:tcPr>
            <w:tcW w:w="2133" w:type="dxa"/>
          </w:tcPr>
          <w:p w14:paraId="6C90C4AB">
            <w:pPr>
              <w:pStyle w:val="10"/>
              <w:spacing w:before="46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J1</w:t>
            </w:r>
          </w:p>
        </w:tc>
      </w:tr>
      <w:tr w14:paraId="03FE9137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8" w:hRule="atLeast"/>
        </w:trPr>
        <w:tc>
          <w:tcPr>
            <w:tcW w:w="2372" w:type="dxa"/>
          </w:tcPr>
          <w:p w14:paraId="50558F55">
            <w:pPr>
              <w:pStyle w:val="10"/>
              <w:spacing w:before="41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S1</w:t>
            </w:r>
          </w:p>
        </w:tc>
        <w:tc>
          <w:tcPr>
            <w:tcW w:w="2279" w:type="dxa"/>
          </w:tcPr>
          <w:p w14:paraId="46A02AB2">
            <w:pPr>
              <w:pStyle w:val="10"/>
              <w:spacing w:before="41"/>
              <w:ind w:left="3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P2</w:t>
            </w:r>
          </w:p>
        </w:tc>
        <w:tc>
          <w:tcPr>
            <w:tcW w:w="2133" w:type="dxa"/>
          </w:tcPr>
          <w:p w14:paraId="3AF8DE38">
            <w:pPr>
              <w:pStyle w:val="10"/>
              <w:spacing w:before="41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J1</w:t>
            </w:r>
          </w:p>
        </w:tc>
      </w:tr>
      <w:tr w14:paraId="710CC2A4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 w:hRule="atLeast"/>
        </w:trPr>
        <w:tc>
          <w:tcPr>
            <w:tcW w:w="2372" w:type="dxa"/>
          </w:tcPr>
          <w:p w14:paraId="3A7ED094">
            <w:pPr>
              <w:pStyle w:val="10"/>
              <w:spacing w:before="49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S2</w:t>
            </w:r>
          </w:p>
        </w:tc>
        <w:tc>
          <w:tcPr>
            <w:tcW w:w="2279" w:type="dxa"/>
          </w:tcPr>
          <w:p w14:paraId="2987FE52">
            <w:pPr>
              <w:pStyle w:val="10"/>
              <w:spacing w:before="49"/>
              <w:ind w:left="3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P1</w:t>
            </w:r>
          </w:p>
        </w:tc>
        <w:tc>
          <w:tcPr>
            <w:tcW w:w="2133" w:type="dxa"/>
          </w:tcPr>
          <w:p w14:paraId="3B7BF98A">
            <w:pPr>
              <w:pStyle w:val="10"/>
              <w:spacing w:before="49"/>
              <w:ind w:left="3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J2</w:t>
            </w:r>
          </w:p>
        </w:tc>
      </w:tr>
    </w:tbl>
    <w:p w14:paraId="6FB47123">
      <w:pPr>
        <w:pStyle w:val="10"/>
        <w:spacing w:after="0"/>
        <w:rPr>
          <w:rFonts w:ascii="Times New Roman" w:hAnsi="Times New Roman"/>
          <w:sz w:val="24"/>
        </w:rPr>
        <w:sectPr>
          <w:pgSz w:w="11930" w:h="16850"/>
          <w:pgMar w:top="1340" w:right="566" w:bottom="280" w:left="1133" w:header="0" w:footer="0" w:gutter="0"/>
          <w:cols w:space="720" w:num="1"/>
          <w:docGrid w:linePitch="312" w:charSpace="0"/>
        </w:sectPr>
      </w:pPr>
    </w:p>
    <w:p w14:paraId="6ABBCCAD">
      <w:pPr>
        <w:pStyle w:val="7"/>
        <w:spacing w:before="75"/>
        <w:ind w:left="283"/>
      </w:pPr>
      <w:r>
        <w:t>Join</w:t>
      </w:r>
      <w:r>
        <w:rPr>
          <w:spacing w:val="-1"/>
        </w:rPr>
        <w:t xml:space="preserve"> </w:t>
      </w:r>
      <w:r>
        <w:rPr>
          <w:spacing w:val="-2"/>
        </w:rPr>
        <w:t>Dependency</w:t>
      </w:r>
    </w:p>
    <w:p w14:paraId="51453034">
      <w:pPr>
        <w:pStyle w:val="7"/>
        <w:spacing w:before="4"/>
      </w:pPr>
    </w:p>
    <w:p w14:paraId="7B203D41">
      <w:pPr>
        <w:spacing w:before="0" w:line="245" w:lineRule="auto"/>
        <w:ind w:left="283" w:right="84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relation</w:t>
      </w:r>
      <w:r>
        <w:rPr>
          <w:spacing w:val="-1"/>
          <w:sz w:val="22"/>
        </w:rPr>
        <w:t xml:space="preserve"> </w:t>
      </w:r>
      <w:r>
        <w:rPr>
          <w:sz w:val="22"/>
        </w:rPr>
        <w:t>contains</w:t>
      </w:r>
      <w:r>
        <w:rPr>
          <w:spacing w:val="-2"/>
          <w:sz w:val="22"/>
        </w:rPr>
        <w:t xml:space="preserve"> </w:t>
      </w:r>
      <w:r>
        <w:rPr>
          <w:sz w:val="22"/>
        </w:rPr>
        <w:t>a Join Dependency</w:t>
      </w:r>
      <w:r>
        <w:rPr>
          <w:spacing w:val="-1"/>
          <w:sz w:val="22"/>
        </w:rPr>
        <w:t xml:space="preserve"> </w:t>
      </w:r>
      <w:r>
        <w:rPr>
          <w:sz w:val="22"/>
        </w:rPr>
        <w:t>because suppliers, products, and projects can</w:t>
      </w:r>
      <w:r>
        <w:rPr>
          <w:spacing w:val="-2"/>
          <w:sz w:val="22"/>
        </w:rPr>
        <w:t xml:space="preserve"> </w:t>
      </w:r>
      <w:r>
        <w:rPr>
          <w:sz w:val="22"/>
        </w:rPr>
        <w:t>be stored independently and later joined.</w:t>
      </w:r>
    </w:p>
    <w:p w14:paraId="03D49178">
      <w:pPr>
        <w:pStyle w:val="7"/>
        <w:spacing w:before="247"/>
        <w:ind w:left="283"/>
      </w:pPr>
      <w:r>
        <w:t>Decomposition</w:t>
      </w:r>
      <w:r>
        <w:rPr>
          <w:spacing w:val="-6"/>
        </w:rPr>
        <w:t xml:space="preserve"> </w:t>
      </w:r>
      <w:r>
        <w:t>into</w:t>
      </w:r>
      <w:r>
        <w:rPr>
          <w:spacing w:val="-5"/>
        </w:rPr>
        <w:t xml:space="preserve"> 5NF</w:t>
      </w:r>
    </w:p>
    <w:p w14:paraId="40C558F7">
      <w:pPr>
        <w:pStyle w:val="7"/>
      </w:pPr>
    </w:p>
    <w:p w14:paraId="13E7194A">
      <w:pPr>
        <w:pStyle w:val="7"/>
        <w:spacing w:before="1"/>
        <w:ind w:left="283"/>
      </w:pPr>
      <w:r>
        <w:t>Create</w:t>
      </w:r>
      <w:r>
        <w:rPr>
          <w:spacing w:val="-7"/>
        </w:rPr>
        <w:t xml:space="preserve"> </w:t>
      </w:r>
      <w:r>
        <w:t>tables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Supplier</w:t>
      </w:r>
      <w:r>
        <w:rPr>
          <w:spacing w:val="-3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,</w:t>
      </w:r>
      <w:r>
        <w:rPr>
          <w:spacing w:val="-2"/>
        </w:rPr>
        <w:t xml:space="preserve"> </w:t>
      </w:r>
      <w:r>
        <w:t>supplier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,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project</w:t>
      </w:r>
    </w:p>
    <w:p w14:paraId="4D2ADBCA">
      <w:pPr>
        <w:pStyle w:val="7"/>
        <w:spacing w:before="5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903605</wp:posOffset>
            </wp:positionH>
            <wp:positionV relativeFrom="paragraph">
              <wp:posOffset>164465</wp:posOffset>
            </wp:positionV>
            <wp:extent cx="4784090" cy="3648075"/>
            <wp:effectExtent l="0" t="0" r="0" b="0"/>
            <wp:wrapTopAndBottom/>
            <wp:docPr id="79" name="图片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84089" cy="364807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23CB5BD0">
      <w:pPr>
        <w:pStyle w:val="7"/>
      </w:pPr>
    </w:p>
    <w:p w14:paraId="74D50346">
      <w:pPr>
        <w:pStyle w:val="7"/>
        <w:spacing w:before="68"/>
      </w:pPr>
    </w:p>
    <w:p w14:paraId="521215D7">
      <w:pPr>
        <w:pStyle w:val="7"/>
        <w:ind w:left="283"/>
      </w:pPr>
      <w:r>
        <w:t>Insert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 w14:paraId="38C2E8D6">
      <w:pPr>
        <w:pStyle w:val="7"/>
        <w:spacing w:before="6"/>
        <w:rPr>
          <w:sz w:val="17"/>
        </w:rPr>
      </w:pPr>
      <w:r>
        <w:rPr>
          <w:sz w:val="17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1009650</wp:posOffset>
            </wp:positionH>
            <wp:positionV relativeFrom="paragraph">
              <wp:posOffset>142875</wp:posOffset>
            </wp:positionV>
            <wp:extent cx="4836795" cy="3600450"/>
            <wp:effectExtent l="0" t="0" r="0" b="0"/>
            <wp:wrapTopAndBottom/>
            <wp:docPr id="82" name="图片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36795" cy="360045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17C37E93">
      <w:pPr>
        <w:pStyle w:val="7"/>
        <w:spacing w:after="0"/>
        <w:rPr>
          <w:sz w:val="17"/>
        </w:rPr>
        <w:sectPr>
          <w:pgSz w:w="11930" w:h="16850"/>
          <w:pgMar w:top="1340" w:right="566" w:bottom="280" w:left="1133" w:header="0" w:footer="0" w:gutter="0"/>
          <w:cols w:space="720" w:num="1"/>
          <w:docGrid w:linePitch="312" w:charSpace="0"/>
        </w:sectPr>
      </w:pPr>
    </w:p>
    <w:p w14:paraId="6F891C96">
      <w:pPr>
        <w:spacing w:before="81"/>
        <w:ind w:left="283" w:right="0" w:firstLine="0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tables</w:t>
      </w:r>
    </w:p>
    <w:p w14:paraId="6120893F">
      <w:pPr>
        <w:spacing w:before="3" w:line="240" w:lineRule="auto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903605</wp:posOffset>
            </wp:positionH>
            <wp:positionV relativeFrom="paragraph">
              <wp:posOffset>161290</wp:posOffset>
            </wp:positionV>
            <wp:extent cx="4280535" cy="3909060"/>
            <wp:effectExtent l="0" t="0" r="0" b="0"/>
            <wp:wrapTopAndBottom/>
            <wp:docPr id="85" name="图片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80659" cy="3908869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7B184B1F">
      <w:pPr>
        <w:spacing w:before="170" w:line="240" w:lineRule="auto"/>
        <w:rPr>
          <w:sz w:val="22"/>
        </w:rPr>
      </w:pPr>
    </w:p>
    <w:p w14:paraId="2A91BA2F">
      <w:pPr>
        <w:pStyle w:val="7"/>
        <w:ind w:left="283"/>
      </w:pPr>
      <w:r>
        <w:rPr>
          <w:spacing w:val="-2"/>
        </w:rPr>
        <w:t>OUTPUT</w:t>
      </w:r>
    </w:p>
    <w:p w14:paraId="4166756C">
      <w:pPr>
        <w:pStyle w:val="7"/>
        <w:spacing w:before="6"/>
        <w:rPr>
          <w:sz w:val="15"/>
        </w:rPr>
      </w:pPr>
      <w:r>
        <w:rPr>
          <w:sz w:val="15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908050</wp:posOffset>
            </wp:positionH>
            <wp:positionV relativeFrom="paragraph">
              <wp:posOffset>128905</wp:posOffset>
            </wp:positionV>
            <wp:extent cx="4203065" cy="3637915"/>
            <wp:effectExtent l="0" t="0" r="0" b="0"/>
            <wp:wrapTopAndBottom/>
            <wp:docPr id="88" name="图片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02776" cy="3637788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20C078BA">
      <w:pPr>
        <w:pStyle w:val="7"/>
        <w:spacing w:before="141"/>
      </w:pPr>
    </w:p>
    <w:p w14:paraId="2B3CD9FA">
      <w:pPr>
        <w:pStyle w:val="7"/>
        <w:spacing w:line="252" w:lineRule="exact"/>
        <w:ind w:left="283"/>
      </w:pPr>
      <w:r>
        <w:rPr>
          <w:spacing w:val="-2"/>
        </w:rPr>
        <w:t>Justification</w:t>
      </w:r>
    </w:p>
    <w:p w14:paraId="5DE92BE9">
      <w:pPr>
        <w:pStyle w:val="7"/>
        <w:ind w:left="283" w:right="897"/>
      </w:pPr>
      <w:r>
        <w:t>5NF</w:t>
      </w:r>
      <w:r>
        <w:rPr>
          <w:spacing w:val="-2"/>
        </w:rPr>
        <w:t xml:space="preserve"> </w:t>
      </w:r>
      <w:r>
        <w:t>removes</w:t>
      </w:r>
      <w:r>
        <w:rPr>
          <w:spacing w:val="-2"/>
        </w:rPr>
        <w:t xml:space="preserve"> </w:t>
      </w:r>
      <w:r>
        <w:t>redundancy</w:t>
      </w:r>
      <w:r>
        <w:rPr>
          <w:spacing w:val="-6"/>
        </w:rPr>
        <w:t xml:space="preserve"> </w:t>
      </w:r>
      <w:r>
        <w:t>caused</w:t>
      </w:r>
      <w:r>
        <w:rPr>
          <w:spacing w:val="-2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join dependencies</w:t>
      </w:r>
      <w:r>
        <w:rPr>
          <w:spacing w:val="-2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decomposing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relation into smaller relations. The original relation can be reconstructed using JOIN operations without losing information.</w:t>
      </w:r>
    </w:p>
    <w:p w14:paraId="3FFC820E">
      <w:pPr>
        <w:pStyle w:val="7"/>
        <w:spacing w:after="0"/>
        <w:sectPr>
          <w:pgSz w:w="11930" w:h="16850"/>
          <w:pgMar w:top="1340" w:right="566" w:bottom="280" w:left="1133" w:header="0" w:footer="0" w:gutter="0"/>
          <w:cols w:space="720" w:num="1"/>
          <w:docGrid w:linePitch="312" w:charSpace="0"/>
        </w:sectPr>
      </w:pPr>
    </w:p>
    <w:p w14:paraId="2D43A168">
      <w:pPr>
        <w:pStyle w:val="7"/>
        <w:spacing w:before="75"/>
        <w:ind w:left="283" w:right="840"/>
      </w:pPr>
      <w:r>
        <w:t>Q10. A</w:t>
      </w:r>
      <w:r>
        <w:rPr>
          <w:spacing w:val="-10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inefficient</w:t>
      </w:r>
      <w:r>
        <w:rPr>
          <w:spacing w:val="-1"/>
        </w:rPr>
        <w:t xml:space="preserve"> </w:t>
      </w:r>
      <w:r>
        <w:t>SQL</w:t>
      </w:r>
      <w:r>
        <w:rPr>
          <w:spacing w:val="-2"/>
        </w:rPr>
        <w:t xml:space="preserve"> </w:t>
      </w:r>
      <w:r>
        <w:t>queries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retrieval. Analyze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queries</w:t>
      </w:r>
      <w:r>
        <w:rPr>
          <w:spacing w:val="-2"/>
        </w:rPr>
        <w:t xml:space="preserve"> </w:t>
      </w:r>
      <w:r>
        <w:t>and optimize them using joins, indexing concepts, or query restructuring.</w:t>
      </w:r>
    </w:p>
    <w:p w14:paraId="66E00309">
      <w:pPr>
        <w:pStyle w:val="7"/>
        <w:spacing w:line="480" w:lineRule="auto"/>
        <w:ind w:left="283" w:right="7645"/>
      </w:pPr>
      <w:r>
        <w:t>(BL5 – Evaluate) Create Tables Student,</w:t>
      </w:r>
      <w:r>
        <w:rPr>
          <w:spacing w:val="-16"/>
        </w:rPr>
        <w:t xml:space="preserve"> </w:t>
      </w:r>
      <w:r>
        <w:t>department</w:t>
      </w:r>
    </w:p>
    <w:p w14:paraId="00CDAD51">
      <w:pPr>
        <w:pStyle w:val="7"/>
        <w:spacing w:before="6"/>
        <w:rPr>
          <w:sz w:val="4"/>
        </w:rPr>
      </w:pPr>
      <w:r>
        <w:rPr>
          <w:sz w:val="4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903605</wp:posOffset>
            </wp:positionH>
            <wp:positionV relativeFrom="paragraph">
              <wp:posOffset>48260</wp:posOffset>
            </wp:positionV>
            <wp:extent cx="4891405" cy="3306445"/>
            <wp:effectExtent l="0" t="0" r="0" b="0"/>
            <wp:wrapTopAndBottom/>
            <wp:docPr id="91" name="图片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91097" cy="3306603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3C007195">
      <w:pPr>
        <w:pStyle w:val="7"/>
      </w:pPr>
    </w:p>
    <w:p w14:paraId="5FB84ECA">
      <w:pPr>
        <w:pStyle w:val="7"/>
      </w:pPr>
    </w:p>
    <w:p w14:paraId="37748B13">
      <w:pPr>
        <w:pStyle w:val="7"/>
      </w:pPr>
    </w:p>
    <w:p w14:paraId="537CFF69">
      <w:pPr>
        <w:pStyle w:val="7"/>
        <w:spacing w:before="29"/>
      </w:pPr>
    </w:p>
    <w:p w14:paraId="3E8FF4DD">
      <w:pPr>
        <w:pStyle w:val="7"/>
        <w:ind w:left="405"/>
      </w:pPr>
      <w:r>
        <w:t>Insert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 w14:paraId="4A6BDF74">
      <w:pPr>
        <w:pStyle w:val="7"/>
        <w:spacing w:before="42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903605</wp:posOffset>
            </wp:positionH>
            <wp:positionV relativeFrom="paragraph">
              <wp:posOffset>187325</wp:posOffset>
            </wp:positionV>
            <wp:extent cx="5013960" cy="3219450"/>
            <wp:effectExtent l="0" t="0" r="0" b="0"/>
            <wp:wrapTopAndBottom/>
            <wp:docPr id="94" name="图片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13871" cy="3219258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1B5C1251">
      <w:pPr>
        <w:pStyle w:val="7"/>
        <w:spacing w:after="0"/>
        <w:rPr>
          <w:sz w:val="20"/>
        </w:rPr>
        <w:sectPr>
          <w:pgSz w:w="11930" w:h="16850"/>
          <w:pgMar w:top="1340" w:right="566" w:bottom="280" w:left="1133" w:header="0" w:footer="0" w:gutter="0"/>
          <w:cols w:space="720" w:num="1"/>
          <w:docGrid w:linePitch="312" w:charSpace="0"/>
        </w:sectPr>
      </w:pPr>
    </w:p>
    <w:p w14:paraId="28D94CE7">
      <w:pPr>
        <w:spacing w:before="81"/>
        <w:ind w:left="283" w:right="0" w:firstLine="0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5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tables</w:t>
      </w:r>
    </w:p>
    <w:p w14:paraId="1B7E0A32">
      <w:pPr>
        <w:spacing w:before="36" w:line="240" w:lineRule="auto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903605</wp:posOffset>
            </wp:positionH>
            <wp:positionV relativeFrom="paragraph">
              <wp:posOffset>182245</wp:posOffset>
            </wp:positionV>
            <wp:extent cx="4587240" cy="5049520"/>
            <wp:effectExtent l="0" t="0" r="0" b="0"/>
            <wp:wrapTopAndBottom/>
            <wp:docPr id="97" name="图片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87228" cy="5049774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163B3F1D">
      <w:pPr>
        <w:spacing w:before="0" w:line="240" w:lineRule="auto"/>
        <w:rPr>
          <w:sz w:val="22"/>
        </w:rPr>
      </w:pPr>
    </w:p>
    <w:p w14:paraId="324CEA3D">
      <w:pPr>
        <w:spacing w:before="114" w:line="240" w:lineRule="auto"/>
        <w:rPr>
          <w:sz w:val="22"/>
        </w:rPr>
      </w:pPr>
    </w:p>
    <w:p w14:paraId="7D4501C2">
      <w:pPr>
        <w:pStyle w:val="7"/>
        <w:ind w:left="283"/>
      </w:pPr>
      <w:r>
        <w:t>Creating</w:t>
      </w:r>
      <w:r>
        <w:rPr>
          <w:spacing w:val="-4"/>
        </w:rPr>
        <w:t xml:space="preserve"> </w:t>
      </w:r>
      <w:r>
        <w:rPr>
          <w:spacing w:val="-2"/>
        </w:rPr>
        <w:t>index</w:t>
      </w:r>
    </w:p>
    <w:p w14:paraId="0B82FBF1">
      <w:pPr>
        <w:pStyle w:val="7"/>
        <w:rPr>
          <w:sz w:val="20"/>
        </w:rPr>
      </w:pPr>
    </w:p>
    <w:p w14:paraId="11317370">
      <w:pPr>
        <w:pStyle w:val="7"/>
        <w:spacing w:before="142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903605</wp:posOffset>
            </wp:positionH>
            <wp:positionV relativeFrom="paragraph">
              <wp:posOffset>250825</wp:posOffset>
            </wp:positionV>
            <wp:extent cx="5098415" cy="1464945"/>
            <wp:effectExtent l="0" t="0" r="0" b="0"/>
            <wp:wrapTopAndBottom/>
            <wp:docPr id="100" name="图片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98436" cy="1464848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19D4D02B">
      <w:pPr>
        <w:pStyle w:val="7"/>
        <w:spacing w:after="0"/>
        <w:rPr>
          <w:sz w:val="20"/>
        </w:rPr>
        <w:sectPr>
          <w:pgSz w:w="11930" w:h="16850"/>
          <w:pgMar w:top="1340" w:right="566" w:bottom="280" w:left="1133" w:header="0" w:footer="0" w:gutter="0"/>
          <w:cols w:space="720" w:num="1"/>
          <w:docGrid w:linePitch="312" w:charSpace="0"/>
        </w:sectPr>
      </w:pPr>
    </w:p>
    <w:p w14:paraId="752F4F0C">
      <w:pPr>
        <w:pStyle w:val="7"/>
        <w:spacing w:before="75"/>
        <w:ind w:left="283"/>
      </w:pPr>
      <w:r>
        <w:rPr>
          <w:spacing w:val="-2"/>
        </w:rPr>
        <w:t>OUT[UT</w:t>
      </w:r>
    </w:p>
    <w:p w14:paraId="20ED908A">
      <w:pPr>
        <w:pStyle w:val="7"/>
        <w:spacing w:before="2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903605</wp:posOffset>
            </wp:positionH>
            <wp:positionV relativeFrom="paragraph">
              <wp:posOffset>162560</wp:posOffset>
            </wp:positionV>
            <wp:extent cx="4935855" cy="2011680"/>
            <wp:effectExtent l="0" t="0" r="0" b="0"/>
            <wp:wrapTopAndBottom/>
            <wp:docPr id="103" name="图片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35735" cy="2011679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16A4B63C">
      <w:pPr>
        <w:pStyle w:val="7"/>
        <w:spacing w:before="117"/>
      </w:pPr>
    </w:p>
    <w:p w14:paraId="31066B99">
      <w:pPr>
        <w:pStyle w:val="7"/>
        <w:ind w:left="283"/>
      </w:pPr>
      <w:r>
        <w:t>Performance</w:t>
      </w:r>
      <w:r>
        <w:rPr>
          <w:spacing w:val="-4"/>
        </w:rPr>
        <w:t xml:space="preserve"> </w:t>
      </w:r>
      <w:r>
        <w:rPr>
          <w:spacing w:val="-2"/>
        </w:rPr>
        <w:t>Comparison</w:t>
      </w:r>
    </w:p>
    <w:p w14:paraId="5DB79968">
      <w:pPr>
        <w:pStyle w:val="7"/>
        <w:rPr>
          <w:sz w:val="20"/>
        </w:rPr>
      </w:pPr>
    </w:p>
    <w:p w14:paraId="653FFC96">
      <w:pPr>
        <w:pStyle w:val="7"/>
        <w:spacing w:before="71"/>
        <w:rPr>
          <w:sz w:val="20"/>
        </w:rPr>
      </w:pPr>
    </w:p>
    <w:tbl>
      <w:tblPr>
        <w:tblStyle w:val="6"/>
        <w:tblW w:w="0" w:type="auto"/>
        <w:tblInd w:w="261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double" w:color="000000" w:sz="4" w:space="0"/>
          <w:insideV w:val="doub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21"/>
        <w:gridCol w:w="3586"/>
      </w:tblGrid>
      <w:tr w14:paraId="5A02871E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6" w:hRule="atLeast"/>
        </w:trPr>
        <w:tc>
          <w:tcPr>
            <w:tcW w:w="3821" w:type="dxa"/>
          </w:tcPr>
          <w:p w14:paraId="45B4681A">
            <w:pPr>
              <w:pStyle w:val="10"/>
              <w:spacing w:before="91"/>
              <w:ind w:left="847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Before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 xml:space="preserve"> Optimization</w:t>
            </w:r>
          </w:p>
        </w:tc>
        <w:tc>
          <w:tcPr>
            <w:tcW w:w="3586" w:type="dxa"/>
          </w:tcPr>
          <w:p w14:paraId="483CDAA8">
            <w:pPr>
              <w:pStyle w:val="10"/>
              <w:spacing w:before="91"/>
              <w:ind w:left="802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After</w:t>
            </w:r>
            <w:r>
              <w:rPr>
                <w:rFonts w:ascii="Times New Roman" w:hAns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Optimization</w:t>
            </w:r>
          </w:p>
        </w:tc>
      </w:tr>
      <w:tr w14:paraId="5AE0D612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3821" w:type="dxa"/>
          </w:tcPr>
          <w:p w14:paraId="7553C3C8">
            <w:pPr>
              <w:pStyle w:val="10"/>
              <w:spacing w:before="85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Subquery</w:t>
            </w:r>
          </w:p>
        </w:tc>
        <w:tc>
          <w:tcPr>
            <w:tcW w:w="3586" w:type="dxa"/>
          </w:tcPr>
          <w:p w14:paraId="14069676">
            <w:pPr>
              <w:pStyle w:val="10"/>
              <w:spacing w:before="85"/>
              <w:ind w:left="3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4"/>
                <w:sz w:val="24"/>
              </w:rPr>
              <w:t>JOIN</w:t>
            </w:r>
          </w:p>
        </w:tc>
      </w:tr>
      <w:tr w14:paraId="6CC5A250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3821" w:type="dxa"/>
          </w:tcPr>
          <w:p w14:paraId="038DFD54">
            <w:pPr>
              <w:pStyle w:val="10"/>
              <w:spacing w:before="85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</w:t>
            </w:r>
            <w:r>
              <w:rPr>
                <w:rFonts w:ascii="Times New Roman" w:hAnsi="Times New Roman"/>
                <w:spacing w:val="1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Index</w:t>
            </w:r>
          </w:p>
        </w:tc>
        <w:tc>
          <w:tcPr>
            <w:tcW w:w="3586" w:type="dxa"/>
          </w:tcPr>
          <w:p w14:paraId="072F1629">
            <w:pPr>
              <w:pStyle w:val="10"/>
              <w:spacing w:before="85"/>
              <w:ind w:left="3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Index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Created</w:t>
            </w:r>
          </w:p>
        </w:tc>
      </w:tr>
      <w:tr w14:paraId="0B2AB4F9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3821" w:type="dxa"/>
          </w:tcPr>
          <w:p w14:paraId="04A6920C">
            <w:pPr>
              <w:pStyle w:val="10"/>
              <w:spacing w:before="85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Slower</w:t>
            </w:r>
          </w:p>
        </w:tc>
        <w:tc>
          <w:tcPr>
            <w:tcW w:w="3586" w:type="dxa"/>
          </w:tcPr>
          <w:p w14:paraId="5E963882">
            <w:pPr>
              <w:pStyle w:val="10"/>
              <w:spacing w:before="85"/>
              <w:ind w:left="3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Faster</w:t>
            </w:r>
          </w:p>
        </w:tc>
      </w:tr>
      <w:tr w14:paraId="77BE8BDC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3821" w:type="dxa"/>
          </w:tcPr>
          <w:p w14:paraId="7A5A5704">
            <w:pPr>
              <w:pStyle w:val="10"/>
              <w:spacing w:before="95"/>
              <w:ind w:left="2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Repeated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Search</w:t>
            </w:r>
          </w:p>
        </w:tc>
        <w:tc>
          <w:tcPr>
            <w:tcW w:w="3586" w:type="dxa"/>
          </w:tcPr>
          <w:p w14:paraId="4398983A">
            <w:pPr>
              <w:pStyle w:val="10"/>
              <w:spacing w:before="95"/>
              <w:ind w:left="3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Optimized </w:t>
            </w:r>
            <w:r>
              <w:rPr>
                <w:rFonts w:ascii="Times New Roman" w:hAnsi="Times New Roman"/>
                <w:spacing w:val="-2"/>
                <w:sz w:val="24"/>
              </w:rPr>
              <w:t>Search</w:t>
            </w:r>
          </w:p>
        </w:tc>
      </w:tr>
    </w:tbl>
    <w:p w14:paraId="57A00BD3">
      <w:pPr>
        <w:pStyle w:val="7"/>
      </w:pPr>
    </w:p>
    <w:p w14:paraId="382DF8A5">
      <w:pPr>
        <w:pStyle w:val="7"/>
        <w:spacing w:line="252" w:lineRule="exact"/>
      </w:pPr>
    </w:p>
    <w:p w14:paraId="45791AF6">
      <w:pPr>
        <w:pStyle w:val="7"/>
        <w:spacing w:line="252" w:lineRule="exact"/>
        <w:sectPr>
          <w:pgSz w:w="11930" w:h="16850"/>
          <w:pgMar w:top="1340" w:right="566" w:bottom="280" w:left="1133" w:header="0" w:footer="0" w:gutter="0"/>
          <w:cols w:space="720" w:num="1"/>
          <w:docGrid w:linePitch="312" w:charSpace="0"/>
        </w:sectPr>
      </w:pPr>
      <w:bookmarkStart w:id="5" w:name="_GoBack"/>
      <w:bookmarkEnd w:id="5"/>
    </w:p>
    <w:p w14:paraId="36E0BF4F">
      <w:pPr>
        <w:spacing w:before="81"/>
        <w:ind w:right="0"/>
        <w:jc w:val="left"/>
        <w:rPr>
          <w:sz w:val="22"/>
        </w:rPr>
      </w:pPr>
    </w:p>
    <w:sectPr>
      <w:pgSz w:w="11930" w:h="16850"/>
      <w:pgMar w:top="1340" w:right="566" w:bottom="280" w:left="1133" w:header="0" w:footer="0" w:gutter="0"/>
      <w:cols w:space="720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  <w:font w:name="Luxi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vermore Ming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0"/>
      <w:numFmt w:val="bullet"/>
      <w:lvlText w:val=""/>
      <w:lvlJc w:val="left"/>
      <w:pPr>
        <w:tabs>
          <w:tab w:val="left" w:pos="0"/>
        </w:tabs>
        <w:ind w:left="100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</w:rPr>
    </w:lvl>
    <w:lvl w:ilvl="1" w:tentative="0">
      <w:start w:val="0"/>
      <w:numFmt w:val="bullet"/>
      <w:lvlText w:val="•"/>
      <w:lvlJc w:val="left"/>
      <w:pPr>
        <w:tabs>
          <w:tab w:val="left" w:pos="0"/>
        </w:tabs>
        <w:ind w:left="1922" w:hanging="360"/>
      </w:pPr>
      <w:rPr>
        <w:rFonts w:hint="default"/>
      </w:rPr>
    </w:lvl>
    <w:lvl w:ilvl="2" w:tentative="0">
      <w:start w:val="0"/>
      <w:numFmt w:val="bullet"/>
      <w:lvlText w:val="•"/>
      <w:lvlJc w:val="left"/>
      <w:pPr>
        <w:tabs>
          <w:tab w:val="left" w:pos="0"/>
        </w:tabs>
        <w:ind w:left="2844" w:hanging="360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tabs>
          <w:tab w:val="left" w:pos="0"/>
        </w:tabs>
        <w:ind w:left="3766" w:hanging="360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tabs>
          <w:tab w:val="left" w:pos="0"/>
        </w:tabs>
        <w:ind w:left="4688" w:hanging="360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tabs>
          <w:tab w:val="left" w:pos="0"/>
        </w:tabs>
        <w:ind w:left="5610" w:hanging="360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tabs>
          <w:tab w:val="left" w:pos="0"/>
        </w:tabs>
        <w:ind w:left="6533" w:hanging="360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tabs>
          <w:tab w:val="left" w:pos="0"/>
        </w:tabs>
        <w:ind w:left="7455" w:hanging="360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tabs>
          <w:tab w:val="left" w:pos="0"/>
        </w:tabs>
        <w:ind w:left="8377" w:hanging="360"/>
      </w:pPr>
      <w:rPr>
        <w:rFonts w:hint="default"/>
      </w:rPr>
    </w:lvl>
  </w:abstractNum>
  <w:abstractNum w:abstractNumId="1">
    <w:nsid w:val="00000001"/>
    <w:multiLevelType w:val="multilevel"/>
    <w:tmpl w:val="00000001"/>
    <w:lvl w:ilvl="0" w:tentative="0">
      <w:start w:val="0"/>
      <w:numFmt w:val="bullet"/>
      <w:lvlText w:val=""/>
      <w:lvlJc w:val="left"/>
      <w:pPr>
        <w:tabs>
          <w:tab w:val="left" w:pos="0"/>
        </w:tabs>
        <w:ind w:left="100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</w:rPr>
    </w:lvl>
    <w:lvl w:ilvl="1" w:tentative="0">
      <w:start w:val="0"/>
      <w:numFmt w:val="bullet"/>
      <w:lvlText w:val="•"/>
      <w:lvlJc w:val="left"/>
      <w:pPr>
        <w:tabs>
          <w:tab w:val="left" w:pos="0"/>
        </w:tabs>
        <w:ind w:left="1922" w:hanging="360"/>
      </w:pPr>
      <w:rPr>
        <w:rFonts w:hint="default"/>
      </w:rPr>
    </w:lvl>
    <w:lvl w:ilvl="2" w:tentative="0">
      <w:start w:val="0"/>
      <w:numFmt w:val="bullet"/>
      <w:lvlText w:val="•"/>
      <w:lvlJc w:val="left"/>
      <w:pPr>
        <w:tabs>
          <w:tab w:val="left" w:pos="0"/>
        </w:tabs>
        <w:ind w:left="2844" w:hanging="360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tabs>
          <w:tab w:val="left" w:pos="0"/>
        </w:tabs>
        <w:ind w:left="3766" w:hanging="360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tabs>
          <w:tab w:val="left" w:pos="0"/>
        </w:tabs>
        <w:ind w:left="4688" w:hanging="360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tabs>
          <w:tab w:val="left" w:pos="0"/>
        </w:tabs>
        <w:ind w:left="5610" w:hanging="360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tabs>
          <w:tab w:val="left" w:pos="0"/>
        </w:tabs>
        <w:ind w:left="6533" w:hanging="360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tabs>
          <w:tab w:val="left" w:pos="0"/>
        </w:tabs>
        <w:ind w:left="7455" w:hanging="360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tabs>
          <w:tab w:val="left" w:pos="0"/>
        </w:tabs>
        <w:ind w:left="8377" w:hanging="360"/>
      </w:pPr>
      <w:rPr>
        <w:rFonts w:hint="default"/>
      </w:rPr>
    </w:lvl>
  </w:abstractNum>
  <w:abstractNum w:abstractNumId="2">
    <w:nsid w:val="00000002"/>
    <w:multiLevelType w:val="multilevel"/>
    <w:tmpl w:val="00000002"/>
    <w:lvl w:ilvl="0" w:tentative="0">
      <w:start w:val="0"/>
      <w:numFmt w:val="bullet"/>
      <w:lvlText w:val=""/>
      <w:lvlJc w:val="left"/>
      <w:pPr>
        <w:tabs>
          <w:tab w:val="left" w:pos="0"/>
        </w:tabs>
        <w:ind w:left="100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</w:rPr>
    </w:lvl>
    <w:lvl w:ilvl="1" w:tentative="0">
      <w:start w:val="0"/>
      <w:numFmt w:val="bullet"/>
      <w:lvlText w:val="•"/>
      <w:lvlJc w:val="left"/>
      <w:pPr>
        <w:tabs>
          <w:tab w:val="left" w:pos="0"/>
        </w:tabs>
        <w:ind w:left="1922" w:hanging="360"/>
      </w:pPr>
      <w:rPr>
        <w:rFonts w:hint="default"/>
      </w:rPr>
    </w:lvl>
    <w:lvl w:ilvl="2" w:tentative="0">
      <w:start w:val="0"/>
      <w:numFmt w:val="bullet"/>
      <w:lvlText w:val="•"/>
      <w:lvlJc w:val="left"/>
      <w:pPr>
        <w:tabs>
          <w:tab w:val="left" w:pos="0"/>
        </w:tabs>
        <w:ind w:left="2844" w:hanging="360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tabs>
          <w:tab w:val="left" w:pos="0"/>
        </w:tabs>
        <w:ind w:left="3766" w:hanging="360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tabs>
          <w:tab w:val="left" w:pos="0"/>
        </w:tabs>
        <w:ind w:left="4688" w:hanging="360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tabs>
          <w:tab w:val="left" w:pos="0"/>
        </w:tabs>
        <w:ind w:left="5610" w:hanging="360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tabs>
          <w:tab w:val="left" w:pos="0"/>
        </w:tabs>
        <w:ind w:left="6533" w:hanging="360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tabs>
          <w:tab w:val="left" w:pos="0"/>
        </w:tabs>
        <w:ind w:left="7455" w:hanging="360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tabs>
          <w:tab w:val="left" w:pos="0"/>
        </w:tabs>
        <w:ind w:left="8377" w:hanging="360"/>
      </w:pPr>
      <w:rPr>
        <w:rFonts w:hint="default"/>
      </w:rPr>
    </w:lvl>
  </w:abstractNum>
  <w:abstractNum w:abstractNumId="3">
    <w:nsid w:val="00000003"/>
    <w:multiLevelType w:val="multilevel"/>
    <w:tmpl w:val="00000003"/>
    <w:lvl w:ilvl="0" w:tentative="0">
      <w:start w:val="0"/>
      <w:numFmt w:val="bullet"/>
      <w:lvlText w:val=""/>
      <w:lvlJc w:val="left"/>
      <w:pPr>
        <w:tabs>
          <w:tab w:val="left" w:pos="0"/>
        </w:tabs>
        <w:ind w:left="100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</w:rPr>
    </w:lvl>
    <w:lvl w:ilvl="1" w:tentative="0">
      <w:start w:val="0"/>
      <w:numFmt w:val="bullet"/>
      <w:lvlText w:val="•"/>
      <w:lvlJc w:val="left"/>
      <w:pPr>
        <w:tabs>
          <w:tab w:val="left" w:pos="0"/>
        </w:tabs>
        <w:ind w:left="1922" w:hanging="360"/>
      </w:pPr>
      <w:rPr>
        <w:rFonts w:hint="default"/>
      </w:rPr>
    </w:lvl>
    <w:lvl w:ilvl="2" w:tentative="0">
      <w:start w:val="0"/>
      <w:numFmt w:val="bullet"/>
      <w:lvlText w:val="•"/>
      <w:lvlJc w:val="left"/>
      <w:pPr>
        <w:tabs>
          <w:tab w:val="left" w:pos="0"/>
        </w:tabs>
        <w:ind w:left="2844" w:hanging="360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tabs>
          <w:tab w:val="left" w:pos="0"/>
        </w:tabs>
        <w:ind w:left="3766" w:hanging="360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tabs>
          <w:tab w:val="left" w:pos="0"/>
        </w:tabs>
        <w:ind w:left="4688" w:hanging="360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tabs>
          <w:tab w:val="left" w:pos="0"/>
        </w:tabs>
        <w:ind w:left="5610" w:hanging="360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tabs>
          <w:tab w:val="left" w:pos="0"/>
        </w:tabs>
        <w:ind w:left="6533" w:hanging="360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tabs>
          <w:tab w:val="left" w:pos="0"/>
        </w:tabs>
        <w:ind w:left="7455" w:hanging="360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tabs>
          <w:tab w:val="left" w:pos="0"/>
        </w:tabs>
        <w:ind w:left="8377" w:hanging="36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1"/>
  <w:bordersDoNotSurroundHeader w:val="1"/>
  <w:bordersDoNotSurroundFooter w:val="1"/>
  <w:documentProtection w:enforcement="0"/>
  <w:defaultTabStop w:val="720"/>
  <w:drawingGridHorizontalSpacing w:val="110"/>
  <w:drawingGridVerticalSpacing w:val="156"/>
  <w:displayHorizontalDrawingGridEvery w:val="2"/>
  <w:displayVerticalDrawingGridEvery w:val="1"/>
  <w:footnotePr>
    <w:footnote w:id="0"/>
    <w:footnote w:id="1"/>
  </w:footnotePr>
  <w:endnotePr>
    <w:endnote w:id="0"/>
    <w:endnote w:id="1"/>
  </w:endnotePr>
  <w:compat>
    <w:spaceForUL/>
    <w:ulTrailSpace/>
    <w:growAutofit/>
    <w:compatSetting w:name="compatibilityMode" w:uri="http://schemas.microsoft.com/office/word" w:val="14"/>
  </w:compat>
  <w:rsids>
    <w:rsidRoot w:val="00000000"/>
    <w:rsid w:val="2F5C61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widowControl w:val="0"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widowControl w:val="0"/>
      <w:spacing w:before="260" w:after="260" w:line="415" w:lineRule="auto"/>
      <w:outlineLvl w:val="1"/>
    </w:pPr>
    <w:rPr>
      <w:rFonts w:ascii="Luxi Sans" w:hAnsi="Luxi Sans" w:eastAsia="Evermore Ming"/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widowControl w:val="0"/>
      <w:spacing w:before="260" w:after="260" w:line="415" w:lineRule="auto"/>
      <w:outlineLvl w:val="2"/>
    </w:pPr>
    <w:rPr>
      <w:b/>
      <w:sz w:val="32"/>
    </w:rPr>
  </w:style>
  <w:style w:type="character" w:default="1" w:styleId="5">
    <w:name w:val="Default Paragraph Font"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paragraph" w:styleId="8">
    <w:name w:val="Title"/>
    <w:basedOn w:val="1"/>
    <w:qFormat/>
    <w:uiPriority w:val="0"/>
    <w:pPr>
      <w:spacing w:before="75"/>
      <w:ind w:left="87" w:right="569"/>
      <w:jc w:val="center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type="paragraph" w:customStyle="1" w:styleId="9">
    <w:name w:val="List Paragraph"/>
    <w:basedOn w:val="1"/>
    <w:uiPriority w:val="0"/>
    <w:pPr>
      <w:ind w:left="1003" w:hanging="360"/>
    </w:pPr>
    <w:rPr>
      <w:rFonts w:ascii="Microsoft Sans Serif" w:hAnsi="Microsoft Sans Serif" w:eastAsia="Microsoft Sans Serif" w:cs="Microsoft Sans Serif"/>
      <w:lang w:val="en-US" w:eastAsia="en-US" w:bidi="ar-SA"/>
    </w:rPr>
  </w:style>
  <w:style w:type="paragraph" w:customStyle="1" w:styleId="10">
    <w:name w:val="Table Paragraph"/>
    <w:basedOn w:val="1"/>
    <w:uiPriority w:val="0"/>
    <w:rPr>
      <w:rFonts w:ascii="Microsoft Sans Serif" w:hAnsi="Microsoft Sans Serif" w:eastAsia="Microsoft Sans Serif" w:cs="Microsoft Sans Serif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1" Type="http://schemas.openxmlformats.org/officeDocument/2006/relationships/fontTable" Target="fontTable.xml"/><Relationship Id="rId40" Type="http://schemas.openxmlformats.org/officeDocument/2006/relationships/numbering" Target="numbering.xml"/><Relationship Id="rId4" Type="http://schemas.openxmlformats.org/officeDocument/2006/relationships/endnotes" Target="endnotes.xml"/><Relationship Id="rId39" Type="http://schemas.openxmlformats.org/officeDocument/2006/relationships/customXml" Target="../customXml/item1.xml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jpe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Pages>25</Pages>
  <Words>405</Words>
  <Characters>2263</Characters>
  <Lines>684</Lines>
  <Paragraphs>323</Paragraphs>
  <TotalTime>5</TotalTime>
  <ScaleCrop>false</ScaleCrop>
  <LinksUpToDate>false</LinksUpToDate>
  <CharactersWithSpaces>2610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2026-08-03T16:58:00Z</dcterms:created>
  <dc:creator>deven</dc:creator>
  <cp:lastModifiedBy>WPS_1778646164</cp:lastModifiedBy>
  <dcterms:modified xsi:type="dcterms:W3CDTF">2026-08-04T09:04:30Z</dcterms:modified>
  <dc:title>CO2_AT2_Scenario-Based Task.docx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2026-08-01T16:00:00Z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2026-08-02T16:00:00Z</vt:filetime>
  </property>
  <property fmtid="{D5CDD505-2E9C-101B-9397-08002B2CF9AE}" pid="6" name="Producer">
    <vt:lpwstr>www.ilovepdf.com</vt:lpwstr>
  </property>
  <property fmtid="{D5CDD505-2E9C-101B-9397-08002B2CF9AE}" pid="7" name="KSOTemplateDocerSaveRecord">
    <vt:lpwstr>eyJoZGlkIjoiZTAyY2Q0MTFlNWE1ZTYxMjlkODYyMTdmNjE0ZDM0MTUiLCJ1c2VySWQiOiI1NDk3NTkxNTgxMzIifQ==</vt:lpwstr>
  </property>
  <property fmtid="{D5CDD505-2E9C-101B-9397-08002B2CF9AE}" pid="8" name="KSOProductBuildVer">
    <vt:lpwstr>1033-12.1.0.26880</vt:lpwstr>
  </property>
  <property fmtid="{D5CDD505-2E9C-101B-9397-08002B2CF9AE}" pid="9" name="ICV">
    <vt:lpwstr>CA2462D4FDE64199899F2EACC018CF15_12</vt:lpwstr>
  </property>
</Properties>
</file>